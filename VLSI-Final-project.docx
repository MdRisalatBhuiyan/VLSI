
<file path=[Content_Types].xml><?xml version="1.0" encoding="utf-8"?>
<Types xmlns="http://schemas.openxmlformats.org/package/2006/content-types">
  <Default Extension="xml" ContentType="application/xml"/>
  <Default Extension="png" ContentType="image/png"/>
  <Default Extension="jpeg" ContentType="image/jpe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9"/>
      </w:pPr>
      <w:r>
        <w:drawing>
          <wp:inline distT="0" distB="0" distL="0" distR="0">
            <wp:extent cx="6652260" cy="1005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652260" cy="1005840"/>
                    </a:xfrm>
                    <a:prstGeom prst="rect">
                      <a:avLst/>
                    </a:prstGeom>
                    <a:noFill/>
                    <a:ln>
                      <a:noFill/>
                    </a:ln>
                  </pic:spPr>
                </pic:pic>
              </a:graphicData>
            </a:graphic>
          </wp:inline>
        </w:drawing>
      </w:r>
    </w:p>
    <w:p>
      <w:pPr>
        <w:pStyle w:val="69"/>
      </w:pPr>
    </w:p>
    <w:p>
      <w:pPr>
        <w:pStyle w:val="69"/>
      </w:pPr>
    </w:p>
    <w:p>
      <w:pPr>
        <w:pStyle w:val="69"/>
      </w:pPr>
      <w:r>
        <w:t>Design of 4 Bit Asynchronous Counter</w:t>
      </w:r>
    </w:p>
    <w:p>
      <w:pPr>
        <w:pStyle w:val="69"/>
        <w:rPr>
          <w:sz w:val="32"/>
          <w:szCs w:val="32"/>
        </w:rPr>
      </w:pPr>
      <w:r>
        <w:rPr>
          <w:sz w:val="32"/>
          <w:szCs w:val="32"/>
        </w:rPr>
        <w:t>Group 05</w:t>
      </w:r>
    </w:p>
    <w:p>
      <w:pPr>
        <w:pStyle w:val="69"/>
        <w:rPr>
          <w:sz w:val="32"/>
          <w:szCs w:val="32"/>
        </w:rPr>
      </w:pPr>
    </w:p>
    <w:p>
      <w:pPr>
        <w:pStyle w:val="69"/>
        <w:rPr>
          <w:sz w:val="32"/>
          <w:szCs w:val="32"/>
        </w:rPr>
      </w:pPr>
    </w:p>
    <w:tbl>
      <w:tblPr>
        <w:tblStyle w:val="20"/>
        <w:tblW w:w="0" w:type="auto"/>
        <w:jc w:val="center"/>
        <w:tblLayout w:type="autofit"/>
        <w:tblCellMar>
          <w:top w:w="0" w:type="dxa"/>
          <w:left w:w="108" w:type="dxa"/>
          <w:bottom w:w="0" w:type="dxa"/>
          <w:right w:w="108" w:type="dxa"/>
        </w:tblCellMar>
      </w:tblPr>
      <w:tblGrid>
        <w:gridCol w:w="2695"/>
        <w:gridCol w:w="2695"/>
      </w:tblGrid>
      <w:tr>
        <w:tblPrEx>
          <w:tblCellMar>
            <w:top w:w="0" w:type="dxa"/>
            <w:left w:w="108" w:type="dxa"/>
            <w:bottom w:w="0" w:type="dxa"/>
            <w:right w:w="108" w:type="dxa"/>
          </w:tblCellMar>
        </w:tblPrEx>
        <w:trPr>
          <w:trHeight w:val="555" w:hRule="atLeast"/>
          <w:jc w:val="center"/>
        </w:trPr>
        <w:tc>
          <w:tcPr>
            <w:tcW w:w="2695" w:type="dxa"/>
            <w:shd w:val="clear" w:color="auto" w:fill="auto"/>
            <w:vAlign w:val="center"/>
          </w:tcPr>
          <w:p>
            <w:pPr>
              <w:pStyle w:val="69"/>
              <w:rPr>
                <w:sz w:val="24"/>
                <w:szCs w:val="24"/>
              </w:rPr>
            </w:pPr>
            <w:r>
              <w:rPr>
                <w:sz w:val="24"/>
                <w:szCs w:val="24"/>
              </w:rPr>
              <w:t>Md. Rakib Hasan</w:t>
            </w:r>
          </w:p>
        </w:tc>
        <w:tc>
          <w:tcPr>
            <w:tcW w:w="2695" w:type="dxa"/>
            <w:shd w:val="clear" w:color="auto" w:fill="auto"/>
            <w:vAlign w:val="center"/>
          </w:tcPr>
          <w:p>
            <w:pPr>
              <w:pStyle w:val="69"/>
              <w:rPr>
                <w:i/>
                <w:sz w:val="24"/>
                <w:szCs w:val="24"/>
              </w:rPr>
            </w:pPr>
            <w:r>
              <w:rPr>
                <w:i/>
                <w:sz w:val="24"/>
                <w:szCs w:val="24"/>
              </w:rPr>
              <w:t>(17-35078-2)</w:t>
            </w:r>
          </w:p>
        </w:tc>
      </w:tr>
      <w:tr>
        <w:tblPrEx>
          <w:tblCellMar>
            <w:top w:w="0" w:type="dxa"/>
            <w:left w:w="108" w:type="dxa"/>
            <w:bottom w:w="0" w:type="dxa"/>
            <w:right w:w="108" w:type="dxa"/>
          </w:tblCellMar>
        </w:tblPrEx>
        <w:trPr>
          <w:trHeight w:val="555" w:hRule="atLeast"/>
          <w:jc w:val="center"/>
        </w:trPr>
        <w:tc>
          <w:tcPr>
            <w:tcW w:w="2695" w:type="dxa"/>
            <w:shd w:val="clear" w:color="auto" w:fill="auto"/>
            <w:vAlign w:val="center"/>
          </w:tcPr>
          <w:p>
            <w:pPr>
              <w:pStyle w:val="69"/>
              <w:rPr>
                <w:sz w:val="24"/>
                <w:szCs w:val="24"/>
              </w:rPr>
            </w:pPr>
            <w:r>
              <w:rPr>
                <w:sz w:val="24"/>
                <w:szCs w:val="24"/>
              </w:rPr>
              <w:t xml:space="preserve">Md.Risalat Bhuiyan </w:t>
            </w:r>
          </w:p>
        </w:tc>
        <w:tc>
          <w:tcPr>
            <w:tcW w:w="2695" w:type="dxa"/>
            <w:shd w:val="clear" w:color="auto" w:fill="auto"/>
            <w:vAlign w:val="center"/>
          </w:tcPr>
          <w:p>
            <w:pPr>
              <w:pStyle w:val="69"/>
              <w:rPr>
                <w:sz w:val="24"/>
                <w:szCs w:val="24"/>
              </w:rPr>
            </w:pPr>
            <w:r>
              <w:rPr>
                <w:i/>
                <w:sz w:val="24"/>
                <w:szCs w:val="24"/>
              </w:rPr>
              <w:t>(17-35182-2)</w:t>
            </w:r>
          </w:p>
        </w:tc>
      </w:tr>
      <w:tr>
        <w:tblPrEx>
          <w:tblCellMar>
            <w:top w:w="0" w:type="dxa"/>
            <w:left w:w="108" w:type="dxa"/>
            <w:bottom w:w="0" w:type="dxa"/>
            <w:right w:w="108" w:type="dxa"/>
          </w:tblCellMar>
        </w:tblPrEx>
        <w:trPr>
          <w:trHeight w:val="555" w:hRule="atLeast"/>
          <w:jc w:val="center"/>
        </w:trPr>
        <w:tc>
          <w:tcPr>
            <w:tcW w:w="2695" w:type="dxa"/>
            <w:shd w:val="clear" w:color="auto" w:fill="auto"/>
            <w:vAlign w:val="center"/>
          </w:tcPr>
          <w:p>
            <w:pPr>
              <w:pStyle w:val="69"/>
              <w:rPr>
                <w:sz w:val="24"/>
                <w:szCs w:val="24"/>
              </w:rPr>
            </w:pPr>
            <w:r>
              <w:rPr>
                <w:sz w:val="24"/>
                <w:szCs w:val="24"/>
              </w:rPr>
              <w:t>Md. Rifat khan</w:t>
            </w:r>
          </w:p>
        </w:tc>
        <w:tc>
          <w:tcPr>
            <w:tcW w:w="2695" w:type="dxa"/>
            <w:shd w:val="clear" w:color="auto" w:fill="auto"/>
            <w:vAlign w:val="center"/>
          </w:tcPr>
          <w:p>
            <w:pPr>
              <w:pStyle w:val="69"/>
              <w:rPr>
                <w:sz w:val="24"/>
                <w:szCs w:val="24"/>
              </w:rPr>
            </w:pPr>
            <w:r>
              <w:rPr>
                <w:i/>
                <w:sz w:val="24"/>
                <w:szCs w:val="24"/>
              </w:rPr>
              <w:t>(17-34556-2)</w:t>
            </w:r>
          </w:p>
        </w:tc>
      </w:tr>
      <w:tr>
        <w:tblPrEx>
          <w:tblCellMar>
            <w:top w:w="0" w:type="dxa"/>
            <w:left w:w="108" w:type="dxa"/>
            <w:bottom w:w="0" w:type="dxa"/>
            <w:right w:w="108" w:type="dxa"/>
          </w:tblCellMar>
        </w:tblPrEx>
        <w:trPr>
          <w:trHeight w:val="555" w:hRule="atLeast"/>
          <w:jc w:val="center"/>
        </w:trPr>
        <w:tc>
          <w:tcPr>
            <w:tcW w:w="2695" w:type="dxa"/>
            <w:shd w:val="clear" w:color="auto" w:fill="auto"/>
            <w:vAlign w:val="center"/>
          </w:tcPr>
          <w:p>
            <w:pPr>
              <w:pStyle w:val="69"/>
              <w:rPr>
                <w:sz w:val="24"/>
                <w:szCs w:val="24"/>
              </w:rPr>
            </w:pPr>
            <w:r>
              <w:rPr>
                <w:sz w:val="24"/>
                <w:szCs w:val="24"/>
              </w:rPr>
              <w:t>MD. Jawad-Al-Mursalin Hoque</w:t>
            </w:r>
          </w:p>
        </w:tc>
        <w:tc>
          <w:tcPr>
            <w:tcW w:w="2695" w:type="dxa"/>
            <w:shd w:val="clear" w:color="auto" w:fill="auto"/>
            <w:vAlign w:val="center"/>
          </w:tcPr>
          <w:p>
            <w:pPr>
              <w:pStyle w:val="69"/>
              <w:rPr>
                <w:i/>
                <w:sz w:val="24"/>
                <w:szCs w:val="24"/>
              </w:rPr>
            </w:pPr>
            <w:r>
              <w:rPr>
                <w:i/>
                <w:sz w:val="24"/>
                <w:szCs w:val="24"/>
              </w:rPr>
              <w:t>(17-34703-2)</w:t>
            </w:r>
          </w:p>
        </w:tc>
      </w:tr>
      <w:tr>
        <w:tblPrEx>
          <w:tblCellMar>
            <w:top w:w="0" w:type="dxa"/>
            <w:left w:w="108" w:type="dxa"/>
            <w:bottom w:w="0" w:type="dxa"/>
            <w:right w:w="108" w:type="dxa"/>
          </w:tblCellMar>
        </w:tblPrEx>
        <w:trPr>
          <w:trHeight w:val="570" w:hRule="atLeast"/>
          <w:jc w:val="center"/>
        </w:trPr>
        <w:tc>
          <w:tcPr>
            <w:tcW w:w="2695" w:type="dxa"/>
            <w:shd w:val="clear" w:color="auto" w:fill="auto"/>
            <w:vAlign w:val="center"/>
          </w:tcPr>
          <w:p>
            <w:pPr>
              <w:pStyle w:val="69"/>
              <w:rPr>
                <w:sz w:val="24"/>
                <w:szCs w:val="24"/>
              </w:rPr>
            </w:pPr>
            <w:r>
              <w:rPr>
                <w:sz w:val="24"/>
                <w:szCs w:val="24"/>
              </w:rPr>
              <w:t>Md. Shahriar Kabir Supto</w:t>
            </w:r>
          </w:p>
        </w:tc>
        <w:tc>
          <w:tcPr>
            <w:tcW w:w="2695" w:type="dxa"/>
            <w:shd w:val="clear" w:color="auto" w:fill="auto"/>
            <w:vAlign w:val="center"/>
          </w:tcPr>
          <w:p>
            <w:pPr>
              <w:pStyle w:val="69"/>
              <w:rPr>
                <w:sz w:val="24"/>
                <w:szCs w:val="24"/>
              </w:rPr>
            </w:pPr>
            <w:r>
              <w:rPr>
                <w:i/>
                <w:sz w:val="24"/>
                <w:szCs w:val="24"/>
              </w:rPr>
              <w:t>(17-34672-2)</w:t>
            </w:r>
          </w:p>
        </w:tc>
      </w:tr>
    </w:tbl>
    <w:p>
      <w:pPr>
        <w:pStyle w:val="69"/>
        <w:rPr>
          <w:sz w:val="32"/>
          <w:szCs w:val="32"/>
        </w:rPr>
      </w:pPr>
    </w:p>
    <w:p>
      <w:pPr>
        <w:pStyle w:val="69"/>
        <w:jc w:val="both"/>
      </w:pPr>
      <w:r>
        <w:t xml:space="preserve">                              </w:t>
      </w:r>
    </w:p>
    <w:p>
      <w:pPr>
        <w:pStyle w:val="69"/>
        <w:rPr>
          <w:sz w:val="32"/>
          <w:szCs w:val="32"/>
        </w:rPr>
      </w:pPr>
      <w:r>
        <w:rPr>
          <w:sz w:val="32"/>
          <w:szCs w:val="32"/>
        </w:rPr>
        <w:t>NIRJHOR ROUF</w:t>
      </w:r>
    </w:p>
    <w:p>
      <w:pPr>
        <w:pStyle w:val="69"/>
        <w:rPr>
          <w:sz w:val="24"/>
          <w:szCs w:val="24"/>
        </w:rPr>
      </w:pPr>
      <w:r>
        <w:rPr>
          <w:sz w:val="24"/>
          <w:szCs w:val="24"/>
        </w:rPr>
        <w:t>Lecturer,</w:t>
      </w:r>
      <w:r>
        <w:rPr>
          <w:rFonts w:ascii="Arial" w:hAnsi="Arial" w:eastAsia="SimSun" w:cs="Arial"/>
          <w:color w:val="141823"/>
          <w:sz w:val="20"/>
          <w:szCs w:val="20"/>
          <w:shd w:val="clear" w:color="auto" w:fill="FFFFFF"/>
          <w:lang w:eastAsia="zh-CN"/>
        </w:rPr>
        <w:t xml:space="preserve"> </w:t>
      </w:r>
      <w:r>
        <w:rPr>
          <w:sz w:val="24"/>
          <w:szCs w:val="24"/>
        </w:rPr>
        <w:t>American International University Bangladesh (AIUB)</w:t>
      </w:r>
    </w:p>
    <w:p>
      <w:pPr>
        <w:pStyle w:val="69"/>
        <w:rPr>
          <w:sz w:val="24"/>
          <w:szCs w:val="24"/>
        </w:rPr>
      </w:pPr>
    </w:p>
    <w:p>
      <w:pPr>
        <w:pStyle w:val="69"/>
        <w:rPr>
          <w:sz w:val="24"/>
          <w:szCs w:val="24"/>
        </w:rPr>
      </w:pPr>
    </w:p>
    <w:p>
      <w:pPr>
        <w:pStyle w:val="69"/>
        <w:rPr>
          <w:sz w:val="24"/>
          <w:szCs w:val="24"/>
        </w:rPr>
      </w:pPr>
    </w:p>
    <w:p>
      <w:pPr>
        <w:pStyle w:val="69"/>
        <w:rPr>
          <w:sz w:val="24"/>
          <w:szCs w:val="24"/>
        </w:rPr>
      </w:pPr>
      <w:r>
        <w:rPr>
          <w:sz w:val="32"/>
          <w:szCs w:val="24"/>
        </w:rPr>
        <w:t>(Spring 19-20 Submission</w:t>
      </w:r>
      <w:r>
        <w:rPr>
          <w:sz w:val="32"/>
          <w:szCs w:val="32"/>
        </w:rPr>
        <w:t>)</w:t>
      </w:r>
    </w:p>
    <w:p>
      <w:pPr>
        <w:pStyle w:val="69"/>
      </w:pPr>
    </w:p>
    <w:p>
      <w:pPr>
        <w:pStyle w:val="69"/>
        <w:rPr>
          <w:sz w:val="24"/>
          <w:szCs w:val="24"/>
        </w:rPr>
      </w:pPr>
    </w:p>
    <w:p>
      <w:pPr>
        <w:pStyle w:val="69"/>
        <w:rPr>
          <w:sz w:val="24"/>
          <w:szCs w:val="24"/>
        </w:rPr>
      </w:pPr>
    </w:p>
    <w:p>
      <w:pPr>
        <w:pStyle w:val="69"/>
        <w:rPr>
          <w:sz w:val="24"/>
          <w:szCs w:val="24"/>
        </w:rPr>
      </w:pPr>
    </w:p>
    <w:p>
      <w:pPr>
        <w:pStyle w:val="69"/>
      </w:pPr>
      <w:r>
        <w:drawing>
          <wp:inline distT="0" distB="0" distL="0" distR="0">
            <wp:extent cx="6835140" cy="5943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835140" cy="594360"/>
                    </a:xfrm>
                    <a:prstGeom prst="rect">
                      <a:avLst/>
                    </a:prstGeom>
                    <a:noFill/>
                    <a:ln>
                      <a:noFill/>
                    </a:ln>
                  </pic:spPr>
                </pic:pic>
              </a:graphicData>
            </a:graphic>
          </wp:inline>
        </w:drawing>
      </w:r>
    </w:p>
    <w:p>
      <w:pPr>
        <w:pStyle w:val="69"/>
        <w:rPr>
          <w:i/>
        </w:rPr>
      </w:pPr>
      <w:r>
        <w:br w:type="page"/>
      </w:r>
      <w:r>
        <w:rPr>
          <w:i/>
        </w:rPr>
        <w:t xml:space="preserve">Design of 4 Bit Asynchronous Counter </w:t>
      </w:r>
    </w:p>
    <w:p>
      <w:pPr>
        <w:pStyle w:val="68"/>
        <w:rPr>
          <w:i/>
        </w:rPr>
      </w:pPr>
      <w:r>
        <w:rPr>
          <w:i/>
        </w:rPr>
        <w:t>Up Counter using JK flip flop</w:t>
      </w:r>
    </w:p>
    <w:p>
      <w:pPr>
        <w:jc w:val="both"/>
        <w:sectPr>
          <w:footerReference r:id="rId3" w:type="default"/>
          <w:pgSz w:w="11906" w:h="16838"/>
          <w:pgMar w:top="720" w:right="720" w:bottom="720" w:left="720" w:header="720" w:footer="720" w:gutter="0"/>
          <w:cols w:space="720" w:num="1"/>
          <w:docGrid w:linePitch="360" w:charSpace="0"/>
        </w:sectPr>
      </w:pPr>
    </w:p>
    <w:p>
      <w:pPr>
        <w:pStyle w:val="62"/>
      </w:pPr>
      <w:r>
        <w:rPr>
          <w:sz w:val="24"/>
          <w:szCs w:val="24"/>
          <w:vertAlign w:val="superscript"/>
        </w:rPr>
        <w:t>1</w:t>
      </w:r>
      <w:r>
        <w:rPr>
          <w:sz w:val="24"/>
          <w:szCs w:val="24"/>
        </w:rPr>
        <w:t>Rakib Hasan</w:t>
      </w:r>
      <w:r>
        <w:t xml:space="preserve"> , </w:t>
      </w:r>
      <w:r>
        <w:rPr>
          <w:vertAlign w:val="superscript"/>
        </w:rPr>
        <w:t>2</w:t>
      </w:r>
      <w:r>
        <w:rPr>
          <w:sz w:val="24"/>
          <w:szCs w:val="24"/>
        </w:rPr>
        <w:t xml:space="preserve">Risalat Bhuiyan , </w:t>
      </w:r>
      <w:r>
        <w:rPr>
          <w:sz w:val="24"/>
          <w:szCs w:val="24"/>
          <w:vertAlign w:val="superscript"/>
        </w:rPr>
        <w:t>3</w:t>
      </w:r>
      <w:r>
        <w:rPr>
          <w:sz w:val="24"/>
          <w:szCs w:val="24"/>
        </w:rPr>
        <w:t xml:space="preserve">Rifat khan, </w:t>
      </w:r>
      <w:r>
        <w:rPr>
          <w:sz w:val="24"/>
          <w:szCs w:val="24"/>
          <w:vertAlign w:val="superscript"/>
        </w:rPr>
        <w:t>4</w:t>
      </w:r>
      <w:r>
        <w:rPr>
          <w:sz w:val="24"/>
          <w:szCs w:val="24"/>
        </w:rPr>
        <w:t xml:space="preserve">Jawad-Al-Mursalin Hoque, </w:t>
      </w:r>
      <w:r>
        <w:rPr>
          <w:sz w:val="24"/>
          <w:szCs w:val="24"/>
          <w:vertAlign w:val="superscript"/>
        </w:rPr>
        <w:t>5</w:t>
      </w:r>
      <w:r>
        <w:rPr>
          <w:sz w:val="24"/>
          <w:szCs w:val="24"/>
        </w:rPr>
        <w:t>Shahriar Kabir Supto</w:t>
      </w:r>
      <w:r>
        <w:t xml:space="preserve"> </w:t>
      </w:r>
      <w:r>
        <w:rPr>
          <w:rFonts w:ascii="FranklinGothic-Book" w:hAnsi="FranklinGothic-Book" w:cs="FranklinGothic-Book" w:eastAsiaTheme="minorHAnsi"/>
          <w:sz w:val="24"/>
          <w:szCs w:val="24"/>
          <w:vertAlign w:val="superscript"/>
        </w:rPr>
        <w:t>1,2,3,4,5</w:t>
      </w:r>
      <w:r>
        <w:rPr>
          <w:rFonts w:ascii="MyriadPro-Regular" w:hAnsi="MyriadPro-Regular" w:cs="MyriadPro-Regular" w:eastAsiaTheme="minorHAnsi"/>
        </w:rPr>
        <w:t>Dept. of EEE,</w:t>
      </w:r>
      <w:r>
        <w:rPr>
          <w:rFonts w:ascii="Arial" w:hAnsi="Arial" w:cs="Arial"/>
          <w:color w:val="141823"/>
          <w:sz w:val="20"/>
          <w:szCs w:val="20"/>
          <w:shd w:val="clear" w:color="auto" w:fill="FFFFFF"/>
          <w:lang w:eastAsia="zh-CN"/>
        </w:rPr>
        <w:t xml:space="preserve"> </w:t>
      </w:r>
      <w:r>
        <w:rPr>
          <w:rFonts w:ascii="MyriadPro-Regular" w:hAnsi="MyriadPro-Regular" w:cs="MyriadPro-Regular" w:eastAsiaTheme="minorHAnsi"/>
        </w:rPr>
        <w:t>American International University –Bangladesh (AIUB)</w:t>
      </w:r>
    </w:p>
    <w:p/>
    <w:p>
      <w:pPr>
        <w:sectPr>
          <w:type w:val="continuous"/>
          <w:pgSz w:w="11906" w:h="16838"/>
          <w:pgMar w:top="1080" w:right="737" w:bottom="2432" w:left="737" w:header="720" w:footer="720" w:gutter="0"/>
          <w:cols w:space="720" w:num="1"/>
          <w:docGrid w:linePitch="360" w:charSpace="0"/>
        </w:sectPr>
      </w:pPr>
    </w:p>
    <w:p>
      <w:pPr>
        <w:pStyle w:val="60"/>
        <w:rPr>
          <w:rFonts w:hint="default" w:ascii="Times New Roman" w:hAnsi="Times New Roman" w:cs="Times New Roman"/>
          <w:sz w:val="18"/>
          <w:szCs w:val="18"/>
        </w:rPr>
      </w:pPr>
      <w:r>
        <w:rPr>
          <w:lang w:eastAsia="en-US"/>
        </w:rPr>
        <w:drawing>
          <wp:anchor distT="0" distB="0" distL="114300" distR="114300" simplePos="0" relativeHeight="251660288" behindDoc="1" locked="0" layoutInCell="1" allowOverlap="1">
            <wp:simplePos x="0" y="0"/>
            <wp:positionH relativeFrom="column">
              <wp:posOffset>3417570</wp:posOffset>
            </wp:positionH>
            <wp:positionV relativeFrom="page">
              <wp:posOffset>2381885</wp:posOffset>
            </wp:positionV>
            <wp:extent cx="2695575" cy="1101725"/>
            <wp:effectExtent l="0" t="0" r="9525"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95575" cy="1101725"/>
                    </a:xfrm>
                    <a:prstGeom prst="rect">
                      <a:avLst/>
                    </a:prstGeom>
                  </pic:spPr>
                </pic:pic>
              </a:graphicData>
            </a:graphic>
          </wp:anchor>
        </w:drawing>
      </w:r>
      <w:r>
        <w:rPr>
          <w:i/>
          <w:iCs/>
        </w:rPr>
        <w:t>Abstract</w:t>
      </w:r>
      <w:r>
        <w:rPr>
          <w:rFonts w:eastAsia="Times New Roman"/>
        </w:rPr>
        <w:t>—</w:t>
      </w:r>
      <w:r>
        <w:t xml:space="preserve">JK flip flops are the basic memory element which is used in many of the applications. </w:t>
      </w:r>
      <w:r>
        <w:rPr>
          <w:rFonts w:hint="default" w:ascii="Times New Roman" w:hAnsi="Times New Roman" w:eastAsia="sans-serif" w:cs="Times New Roman"/>
          <w:i w:val="0"/>
          <w:caps w:val="0"/>
          <w:color w:val="212529"/>
          <w:spacing w:val="0"/>
          <w:sz w:val="18"/>
          <w:szCs w:val="18"/>
          <w:shd w:val="clear" w:fill="FFFFFF"/>
        </w:rPr>
        <w:t>A master-slave flip-flop is constructed from two seperate flip-flops. One circuit serves as a master and the other as a slave..The master flip-flop is enabled on the positive edge of the clock pulse CP and the slave flip-flop is disabled by the inverter. The information at the external R and S inputs is transmitted to the master flip-flop. When the pulse returns to 0, the master flip flop is disabled and the slave flip-flop is enabled. The slave flip-flop then goes to the same state as the master flip-flop.</w:t>
      </w:r>
    </w:p>
    <w:p>
      <w:pPr>
        <w:suppressAutoHyphens w:val="0"/>
        <w:autoSpaceDE w:val="0"/>
        <w:autoSpaceDN w:val="0"/>
        <w:adjustRightInd w:val="0"/>
        <w:jc w:val="left"/>
        <w:rPr>
          <w:rFonts w:ascii="TimesNewRomanPSMT" w:eastAsia="TimesNewRomanPSMT" w:cs="TimesNewRomanPSMT" w:hAnsiTheme="minorHAnsi"/>
          <w:lang w:eastAsia="en-US"/>
        </w:rPr>
      </w:pPr>
      <w:r>
        <w:rPr>
          <w:i/>
        </w:rPr>
        <w:t>Index</w:t>
      </w:r>
      <w:r>
        <w:rPr>
          <w:rFonts w:eastAsia="Times New Roman"/>
          <w:i/>
        </w:rPr>
        <w:t xml:space="preserve"> </w:t>
      </w:r>
      <w:r>
        <w:rPr>
          <w:i/>
        </w:rPr>
        <w:t>Terms</w:t>
      </w:r>
      <w:r>
        <w:rPr>
          <w:rFonts w:eastAsia="Times New Roman"/>
        </w:rPr>
        <w:t>—</w:t>
      </w:r>
      <w:r>
        <w:rPr>
          <w:rFonts w:ascii="TimesNewRomanPSMT" w:eastAsia="TimesNewRomanPSMT" w:cs="TimesNewRomanPSMT" w:hAnsiTheme="minorHAnsi"/>
          <w:lang w:eastAsia="en-US"/>
        </w:rPr>
        <w:t>Clock Gating, JK flip flop, Master - Slave Configuration.</w:t>
      </w:r>
    </w:p>
    <w:p>
      <w:pPr>
        <w:pStyle w:val="2"/>
        <w:numPr>
          <w:ilvl w:val="0"/>
          <w:numId w:val="7"/>
        </w:numPr>
        <w:rPr>
          <w:rFonts w:ascii="TimesNewRomanPSMT" w:eastAsia="TimesNewRomanPSMT" w:cs="TimesNewRomanPSMT" w:hAnsiTheme="minorHAnsi"/>
        </w:rPr>
      </w:pPr>
      <w:r>
        <w:t>Introduction</w:t>
      </w:r>
    </w:p>
    <w:p>
      <w:pPr>
        <w:pStyle w:val="3"/>
        <w:rPr>
          <w:b/>
          <w:bCs/>
          <w:color w:val="FF0000"/>
        </w:rPr>
      </w:pPr>
      <w:r>
        <w:t>A counter is a device which can count any particular event on the basis of how many times the particular event(s) is occurred. In a digital logic system or computers, this counter can count and store the number of time any particular event or process have occurred, depending on a clock signal. Most common type of counter is sequential digital logic circuit with a single clock input and multiple outputs. The outputs represent binary or binary coded decimal numbers. Each clock pulse either increase the number or decrease the number.</w:t>
      </w:r>
      <w:r>
        <w:rPr>
          <w:b/>
          <w:bCs/>
          <w:color w:val="FF0000"/>
        </w:rPr>
        <w:t xml:space="preserve"> </w:t>
      </w:r>
    </w:p>
    <w:p>
      <w:pPr>
        <w:pStyle w:val="2"/>
        <w:numPr>
          <w:ilvl w:val="0"/>
          <w:numId w:val="7"/>
        </w:numPr>
      </w:pPr>
      <w:r>
        <w:t>Implementation of Asynchronous Counter</w:t>
      </w:r>
    </w:p>
    <w:p>
      <w:pPr>
        <w:pStyle w:val="3"/>
      </w:pPr>
      <w:r>
        <w:t>To count or store the data depending on clock signal, we use master-slave flip-flop. We know at the output of the JK flip-flop circuit is toggling frequently in one clock cycle. For this reason, output isn’t identical whether it is 0 or 1. To avoid this problem, master-slave circuit is introduced. In this logic design we used same JK circuit twice and we take our feedback from last circuit into the first one. By this method we can hold our output data until the next clock cycle is arrived. In this circuit first portion acting as a master and next portion is a slave. From our JK flip-flop knowledge, we know that if we set clock pulse 0, the circuit remain unchanged. That’s mean it store its previous data. And if we set our clock pulse 0 to 1, the output of the circuit will depend on the input of J and K. In this section, we use this</w:t>
      </w:r>
      <w:r>
        <w:rPr>
          <w:rFonts w:hint="default"/>
          <w:lang w:val="en-US"/>
        </w:rPr>
        <w:t xml:space="preserve"> same</w:t>
      </w:r>
      <w:r>
        <w:t xml:space="preserve"> technique on our master-slave circuit. If we initially set the clock pulse 1, the output of the master will change depending on the inputs and the slave circuit remain unchanged due to inversion of clock pulse into 0. And circuits output will remain unchanged until the next clock pulse. As soon as we change our clock pulse, the output of slave circuit will change and master circuit remain unchanged. In this process we can store 1 bit data for one clock cycle. So our goal is to establish a 4 bit asynchronous counter which starts count to repeatedly 0-15. For this purpose, we use four flip-flop for 4-bit data.</w:t>
      </w:r>
    </w:p>
    <w:p>
      <w:pPr>
        <w:pStyle w:val="4"/>
        <w:numPr>
          <w:ilvl w:val="0"/>
          <w:numId w:val="0"/>
        </w:numPr>
        <w:ind w:left="720"/>
        <w:rPr>
          <w:b/>
          <w:bCs/>
        </w:rPr>
      </w:pPr>
      <w:r>
        <w:rPr>
          <w:b/>
          <w:bCs/>
        </w:rPr>
        <w:t>A. J-K Flip Flop</w:t>
      </w:r>
    </w:p>
    <w:p>
      <w:pPr>
        <w:pStyle w:val="3"/>
        <w:rPr>
          <w:lang w:eastAsia="en-US"/>
        </w:rPr>
      </w:pPr>
      <w:r>
        <w:rPr>
          <w:lang w:eastAsia="en-US"/>
        </w:rPr>
        <w:t>JK flip flop is a basic memory element like SR latch. SR latch switching problem was improved by Jk flip flop.</w:t>
      </w:r>
      <w:r>
        <w:t xml:space="preserve"> </w:t>
      </w:r>
      <w:r>
        <w:rPr>
          <w:lang w:eastAsia="en-US"/>
        </w:rPr>
        <w:t>The operation of the JK flip flop is exactly a similar as for the SR flip-flop with a similar “Set” and “Reset” inputs. The different is that the “JK flip flop” has no invalid input states of the SR latch, even S and R both at logic “1”.</w:t>
      </w:r>
    </w:p>
    <w:p>
      <w:pPr>
        <w:pStyle w:val="3"/>
        <w:rPr>
          <w:lang w:eastAsia="en-US"/>
        </w:rPr>
      </w:pPr>
      <w:r>
        <w:rPr>
          <w:lang w:eastAsia="en-US"/>
        </w:rPr>
        <w:t xml:space="preserve">Fig. 2(a): JK flip flop symbol and schematic </w:t>
      </w:r>
    </w:p>
    <w:p>
      <w:pPr>
        <w:pStyle w:val="3"/>
        <w:rPr>
          <w:lang w:eastAsia="en-US"/>
        </w:rPr>
      </w:pPr>
      <w:r>
        <w:rPr>
          <w:lang w:eastAsia="en-US"/>
        </w:rPr>
        <w:t>JK flip flop has four state output for different type of input. State are “No change”, “Set”, “Reset”, “Toggle”.</w:t>
      </w:r>
    </w:p>
    <w:p>
      <w:pPr>
        <w:pStyle w:val="3"/>
        <w:rPr>
          <w:lang w:eastAsia="en-US"/>
        </w:rPr>
      </w:pPr>
      <w:r>
        <w:rPr>
          <w:lang w:eastAsia="en-US"/>
        </w:rPr>
        <w:t>Fig. 2(b): JK flip flop truth table</w:t>
      </w:r>
    </w:p>
    <w:p>
      <w:pPr>
        <w:pStyle w:val="3"/>
        <w:rPr>
          <w:lang w:eastAsia="en-US"/>
        </w:rPr>
      </w:pPr>
      <w:r>
        <w:rPr>
          <w:lang w:eastAsia="en-US"/>
        </w:rPr>
        <w:t>JK flip-flop has a drawback of timing problem known as </w:t>
      </w:r>
      <w:r>
        <w:rPr>
          <w:bCs/>
          <w:lang w:eastAsia="en-US"/>
        </w:rPr>
        <w:t>race which occur</w:t>
      </w:r>
      <w:r>
        <w:rPr>
          <w:b/>
          <w:bCs/>
          <w:lang w:eastAsia="en-US"/>
        </w:rPr>
        <w:t xml:space="preserve"> </w:t>
      </w:r>
      <w:r>
        <w:rPr>
          <w:lang w:eastAsia="en-US"/>
        </w:rPr>
        <w:t>if the output changes its state before the timing pulse of the clock input has HIGH to LOW state</w:t>
      </w:r>
    </w:p>
    <w:p>
      <w:pPr>
        <w:pStyle w:val="3"/>
        <w:rPr>
          <w:lang w:eastAsia="en-US"/>
        </w:rPr>
      </w:pPr>
      <w:r>
        <w:rPr>
          <w:lang w:eastAsia="en-US"/>
        </w:rPr>
        <w:drawing>
          <wp:anchor distT="0" distB="0" distL="114300" distR="114300" simplePos="0" relativeHeight="251661312" behindDoc="0" locked="0" layoutInCell="1" allowOverlap="1">
            <wp:simplePos x="0" y="0"/>
            <wp:positionH relativeFrom="column">
              <wp:posOffset>184785</wp:posOffset>
            </wp:positionH>
            <wp:positionV relativeFrom="page">
              <wp:posOffset>3930015</wp:posOffset>
            </wp:positionV>
            <wp:extent cx="2453005" cy="1131570"/>
            <wp:effectExtent l="0" t="0" r="4445" b="0"/>
            <wp:wrapTopAndBottom/>
            <wp:docPr id="6" name="Picture 6" descr="jk 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jk truth 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53005" cy="1131570"/>
                    </a:xfrm>
                    <a:prstGeom prst="rect">
                      <a:avLst/>
                    </a:prstGeom>
                    <a:noFill/>
                    <a:ln>
                      <a:noFill/>
                    </a:ln>
                  </pic:spPr>
                </pic:pic>
              </a:graphicData>
            </a:graphic>
          </wp:anchor>
        </w:drawing>
      </w:r>
    </w:p>
    <w:p>
      <w:pPr>
        <w:pStyle w:val="4"/>
        <w:numPr>
          <w:ilvl w:val="0"/>
          <w:numId w:val="0"/>
        </w:numPr>
        <w:ind w:left="720"/>
      </w:pPr>
      <w:r>
        <w:t xml:space="preserve">B. Master Slave Configuration </w:t>
      </w:r>
    </w:p>
    <w:p>
      <w:pPr>
        <w:pStyle w:val="3"/>
        <w:rPr>
          <w:lang w:eastAsia="en-US"/>
        </w:rPr>
      </w:pPr>
      <w:r>
        <w:rPr>
          <w:lang w:eastAsia="en-US"/>
        </w:rPr>
        <w:drawing>
          <wp:anchor distT="0" distB="0" distL="114300" distR="114300" simplePos="0" relativeHeight="251662336" behindDoc="0" locked="0" layoutInCell="1" allowOverlap="1">
            <wp:simplePos x="0" y="0"/>
            <wp:positionH relativeFrom="column">
              <wp:posOffset>78740</wp:posOffset>
            </wp:positionH>
            <wp:positionV relativeFrom="page">
              <wp:posOffset>6839585</wp:posOffset>
            </wp:positionV>
            <wp:extent cx="2453005" cy="1221740"/>
            <wp:effectExtent l="0" t="0" r="4445" b="0"/>
            <wp:wrapTopAndBottom/>
            <wp:docPr id="7" name="Picture 7" descr="master slave jk flip 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ster slave jk flip fl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53005" cy="1221740"/>
                    </a:xfrm>
                    <a:prstGeom prst="rect">
                      <a:avLst/>
                    </a:prstGeom>
                    <a:noFill/>
                    <a:ln>
                      <a:noFill/>
                    </a:ln>
                  </pic:spPr>
                </pic:pic>
              </a:graphicData>
            </a:graphic>
          </wp:anchor>
        </w:drawing>
      </w:r>
      <w:r>
        <w:rPr>
          <w:lang w:eastAsia="en-US"/>
        </w:rPr>
        <w:t>For avoid timing problem of JK flip flop used master slave flip flop adding two SR flip flop connected together in series configuration. Master latch section being enable during positive half cycle and slave latch section being enable during negative half cycle.</w:t>
      </w:r>
    </w:p>
    <w:p>
      <w:pPr>
        <w:pStyle w:val="3"/>
        <w:rPr>
          <w:lang w:eastAsia="en-US"/>
        </w:rPr>
      </w:pPr>
    </w:p>
    <w:p>
      <w:pPr>
        <w:pStyle w:val="3"/>
        <w:rPr>
          <w:lang w:eastAsia="en-US"/>
        </w:rPr>
      </w:pPr>
      <w:r>
        <w:rPr>
          <w:lang w:eastAsia="en-US"/>
        </w:rPr>
        <w:t xml:space="preserve">Fig. 2(c): JK Master Slave flip flop </w:t>
      </w:r>
    </w:p>
    <w:p>
      <w:pPr>
        <w:pStyle w:val="3"/>
        <w:rPr>
          <w:lang w:eastAsia="en-US"/>
        </w:rPr>
      </w:pPr>
      <w:r>
        <w:rPr>
          <w:lang w:eastAsia="en-US"/>
        </w:rPr>
        <w:t>When the clock is LOW, the outputs from the master flip flop are locked and any extra changes to its inputs are neglected. The gated slave flip flop currently responds to the state of its inputs ignored by the master section. Low-to-High transition of the clock pulse the inputs of the master flip flop are fed through to the gated inputs of the slave flip flop and on the High-to-Low transition a similar input are reflected on the output of the slave creating this sort of flip flop edge or pulse-triggered. Then, the circuit accepts input data once the clock signal is “HIGH”, and passes the data to the output on the falling-edge of the clock signal.</w:t>
      </w:r>
    </w:p>
    <w:p>
      <w:pPr>
        <w:pStyle w:val="2"/>
        <w:numPr>
          <w:ilvl w:val="0"/>
          <w:numId w:val="7"/>
        </w:numPr>
      </w:pPr>
      <w:r>
        <w:t>Operation of counter.</w:t>
      </w:r>
    </w:p>
    <w:p>
      <w:pPr>
        <w:pStyle w:val="3"/>
        <w:rPr>
          <w:lang w:eastAsia="en-US"/>
        </w:rPr>
      </w:pPr>
      <w:r>
        <w:rPr>
          <w:lang w:eastAsia="en-US"/>
        </w:rPr>
        <w:drawing>
          <wp:anchor distT="0" distB="0" distL="114300" distR="114300" simplePos="0" relativeHeight="251663360" behindDoc="0" locked="0" layoutInCell="1" allowOverlap="1">
            <wp:simplePos x="0" y="0"/>
            <wp:positionH relativeFrom="margin">
              <wp:posOffset>-1905</wp:posOffset>
            </wp:positionH>
            <wp:positionV relativeFrom="page">
              <wp:posOffset>1446530</wp:posOffset>
            </wp:positionV>
            <wp:extent cx="3006725" cy="1162685"/>
            <wp:effectExtent l="0" t="0" r="3175"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006725" cy="1162685"/>
                    </a:xfrm>
                    <a:prstGeom prst="rect">
                      <a:avLst/>
                    </a:prstGeom>
                  </pic:spPr>
                </pic:pic>
              </a:graphicData>
            </a:graphic>
          </wp:anchor>
        </w:drawing>
      </w:r>
      <w:r>
        <w:rPr>
          <w:lang w:eastAsia="en-US"/>
        </w:rPr>
        <w:t>J-k flip flop both input connected with HIGH to always be in the toggle mode. The output of each flip flop served as binary bits of the final. So, four flip flop needed for 4-bit counter.</w:t>
      </w:r>
    </w:p>
    <w:p>
      <w:pPr>
        <w:pStyle w:val="3"/>
        <w:rPr>
          <w:lang w:eastAsia="en-US"/>
        </w:rPr>
      </w:pPr>
      <w:r>
        <w:rPr>
          <w:lang w:eastAsia="en-US"/>
        </w:rPr>
        <w:t>Fig. 3(a): 4-bit JK flip flop up counter</w:t>
      </w:r>
    </w:p>
    <w:p>
      <w:pPr>
        <w:pStyle w:val="3"/>
        <w:rPr>
          <w:lang w:eastAsia="en-US"/>
        </w:rPr>
      </w:pPr>
      <w:r>
        <w:rPr>
          <w:lang w:eastAsia="en-US"/>
        </w:rPr>
        <w:drawing>
          <wp:anchor distT="0" distB="0" distL="114300" distR="114300" simplePos="0" relativeHeight="251664384" behindDoc="0" locked="0" layoutInCell="1" allowOverlap="1">
            <wp:simplePos x="0" y="0"/>
            <wp:positionH relativeFrom="margin">
              <wp:align>left</wp:align>
            </wp:positionH>
            <wp:positionV relativeFrom="paragraph">
              <wp:posOffset>340360</wp:posOffset>
            </wp:positionV>
            <wp:extent cx="2962910" cy="1538605"/>
            <wp:effectExtent l="0" t="0" r="8890" b="444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62910" cy="1538653"/>
                    </a:xfrm>
                    <a:prstGeom prst="rect">
                      <a:avLst/>
                    </a:prstGeom>
                    <a:noFill/>
                  </pic:spPr>
                </pic:pic>
              </a:graphicData>
            </a:graphic>
          </wp:anchor>
        </w:drawing>
      </w:r>
      <w:r>
        <w:rPr>
          <w:lang w:eastAsia="en-US"/>
        </w:rPr>
        <w:t xml:space="preserve">Four flip flop connected such a way that each flip flop toggling frequency decreased by two. Since flip flop frequency </w:t>
      </w:r>
    </w:p>
    <w:p>
      <w:pPr>
        <w:pStyle w:val="3"/>
        <w:rPr>
          <w:lang w:eastAsia="en-US"/>
        </w:rPr>
      </w:pPr>
      <w:r>
        <w:rPr>
          <w:lang w:eastAsia="en-US"/>
        </w:rPr>
        <w:t>Fig. 3(a): 4-bit up counter Sequence</w:t>
      </w:r>
    </w:p>
    <w:p>
      <w:pPr>
        <w:pStyle w:val="3"/>
        <w:rPr>
          <w:lang w:eastAsia="en-US"/>
        </w:rPr>
      </w:pPr>
      <w:r>
        <w:rPr>
          <w:lang w:eastAsia="en-US"/>
        </w:rPr>
        <w:t xml:space="preserve">decrease by using toggling mode and cascade every flip flop output as clock input next flip flop get 4-bit counter. All flip flop clock frequency is not same that’s why it </w:t>
      </w:r>
      <w:r>
        <w:rPr>
          <w:rFonts w:hint="default"/>
          <w:lang w:val="en-US" w:eastAsia="en-US"/>
        </w:rPr>
        <w:t xml:space="preserve">is </w:t>
      </w:r>
      <w:r>
        <w:rPr>
          <w:lang w:eastAsia="en-US"/>
        </w:rPr>
        <w:t>called asynchronous.</w:t>
      </w:r>
    </w:p>
    <w:p>
      <w:pPr>
        <w:pStyle w:val="2"/>
        <w:numPr>
          <w:ilvl w:val="0"/>
          <w:numId w:val="7"/>
        </w:numPr>
      </w:pPr>
      <w:r>
        <w:t>Simulation Result and Discussion</w:t>
      </w:r>
    </w:p>
    <w:p>
      <w:pPr>
        <w:pStyle w:val="3"/>
        <w:rPr>
          <w:rFonts w:eastAsia="Times New Roman"/>
        </w:rPr>
      </w:pPr>
      <w:bookmarkStart w:id="0" w:name="_GoBack"/>
      <w:r>
        <w:rPr>
          <w:lang w:eastAsia="en-US"/>
        </w:rPr>
        <w:drawing>
          <wp:anchor distT="0" distB="0" distL="114300" distR="114300" simplePos="0" relativeHeight="251665408" behindDoc="0" locked="0" layoutInCell="1" allowOverlap="1">
            <wp:simplePos x="0" y="0"/>
            <wp:positionH relativeFrom="margin">
              <wp:posOffset>3810</wp:posOffset>
            </wp:positionH>
            <wp:positionV relativeFrom="margin">
              <wp:posOffset>5837555</wp:posOffset>
            </wp:positionV>
            <wp:extent cx="3173730" cy="1708150"/>
            <wp:effectExtent l="0" t="0" r="1270" b="6350"/>
            <wp:wrapSquare wrapText="bothSides"/>
            <wp:docPr id="10" name="Picture 10" descr="C:\Users\User\Desktop\17-04-2020\VLSI PROJECT\vlsi project sc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17-04-2020\VLSI PROJECT\vlsi project sch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73730" cy="1708150"/>
                    </a:xfrm>
                    <a:prstGeom prst="rect">
                      <a:avLst/>
                    </a:prstGeom>
                    <a:noFill/>
                    <a:ln>
                      <a:noFill/>
                    </a:ln>
                  </pic:spPr>
                </pic:pic>
              </a:graphicData>
            </a:graphic>
          </wp:anchor>
        </w:drawing>
      </w:r>
      <w:bookmarkEnd w:id="0"/>
      <w:r>
        <w:t>For designing of proposed counter used DSCH 2 software and observe the result from timing diagram.</w:t>
      </w:r>
      <w:r>
        <w:rPr>
          <w:rFonts w:eastAsia="Times New Roman"/>
        </w:rPr>
        <w:t xml:space="preserve"> At first schematic was implemented as Fig 1 in DSCH2 Software, but output get crowbarred (or contention) X level. This is not desirable. For this reason, use three input NAND gate instant of two input NAND gate at second stage of master JK flip flop extra two pin work as </w:t>
      </w:r>
    </w:p>
    <w:p>
      <w:pPr>
        <w:pStyle w:val="3"/>
      </w:pPr>
      <w:r>
        <w:rPr>
          <w:lang w:eastAsia="en-US"/>
        </w:rPr>
        <w:drawing>
          <wp:inline distT="0" distB="0" distL="0" distR="0">
            <wp:extent cx="2962910" cy="2583180"/>
            <wp:effectExtent l="0" t="0" r="8890" b="7620"/>
            <wp:docPr id="3" name="Picture 3" descr="C:\Users\User\Desktop\17-04-2020\VLSI PROJECT\vlsi project sch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Desktop\17-04-2020\VLSI PROJECT\vlsi project schm_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970492" cy="2583180"/>
                    </a:xfrm>
                    <a:prstGeom prst="rect">
                      <a:avLst/>
                    </a:prstGeom>
                    <a:noFill/>
                    <a:ln>
                      <a:noFill/>
                    </a:ln>
                  </pic:spPr>
                </pic:pic>
              </a:graphicData>
            </a:graphic>
          </wp:inline>
        </w:drawing>
      </w:r>
    </w:p>
    <w:p>
      <w:pPr>
        <w:pStyle w:val="3"/>
      </w:pPr>
      <w:r>
        <w:rPr>
          <w:lang w:eastAsia="en-US"/>
        </w:rPr>
        <w:drawing>
          <wp:inline distT="0" distB="0" distL="0" distR="0">
            <wp:extent cx="2980055" cy="2381250"/>
            <wp:effectExtent l="0" t="0" r="4445" b="6350"/>
            <wp:docPr id="5" name="Picture 5" descr="C:\Users\User\Desktop\17-04-2020\VLSI PROJECT\vlsi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User\Desktop\17-04-2020\VLSI PROJECT\vlsi projec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84273" cy="2381250"/>
                    </a:xfrm>
                    <a:prstGeom prst="rect">
                      <a:avLst/>
                    </a:prstGeom>
                    <a:noFill/>
                    <a:ln>
                      <a:noFill/>
                    </a:ln>
                  </pic:spPr>
                </pic:pic>
              </a:graphicData>
            </a:graphic>
          </wp:inline>
        </w:drawing>
      </w:r>
    </w:p>
    <w:p>
      <w:pPr>
        <w:pStyle w:val="3"/>
      </w:pPr>
    </w:p>
    <w:p>
      <w:pPr>
        <w:pStyle w:val="2"/>
        <w:numPr>
          <w:ilvl w:val="0"/>
          <w:numId w:val="7"/>
        </w:numPr>
      </w:pPr>
      <w:r>
        <w:t>Conclusion</w:t>
      </w:r>
    </w:p>
    <w:p>
      <w:pPr>
        <w:pStyle w:val="3"/>
        <w:rPr>
          <w:lang w:eastAsia="en-US"/>
        </w:rPr>
      </w:pPr>
      <w:r>
        <w:rPr>
          <w:lang w:eastAsia="en-US"/>
        </w:rPr>
        <w:t xml:space="preserve">   In this project we have designed 4-bit asynchronous up counter has been designed and simulated with DSCH2 tool. From the timing diagram it is clear that the proposed design has meet required timing diagram.</w:t>
      </w:r>
    </w:p>
    <w:p>
      <w:pPr>
        <w:pStyle w:val="2"/>
        <w:numPr>
          <w:ilvl w:val="0"/>
          <w:numId w:val="0"/>
        </w:numPr>
      </w:pPr>
      <w:r>
        <w:t>References</w:t>
      </w:r>
    </w:p>
    <w:p>
      <w:pPr>
        <w:pStyle w:val="70"/>
      </w:pPr>
      <w:r>
        <w:t> Thomas L. Floyd,</w:t>
      </w:r>
      <w:r>
        <w:rPr>
          <w:rFonts w:eastAsia="Times New Roman"/>
        </w:rPr>
        <w:t xml:space="preserve"> “</w:t>
      </w:r>
      <w:r>
        <w:t>Digital Fundamentals,</w:t>
      </w:r>
      <w:r>
        <w:rPr>
          <w:rFonts w:eastAsia="Times New Roman"/>
        </w:rPr>
        <w:t xml:space="preserve">” United state : </w:t>
      </w:r>
      <w:r>
        <w:t>Pearson Education,</w:t>
      </w:r>
      <w:r>
        <w:rPr>
          <w:rFonts w:eastAsia="Times New Roman"/>
        </w:rPr>
        <w:t xml:space="preserve"> </w:t>
      </w:r>
      <w:r>
        <w:t>pp.</w:t>
      </w:r>
      <w:r>
        <w:rPr>
          <w:rFonts w:eastAsia="Times New Roman"/>
        </w:rPr>
        <w:t xml:space="preserve"> </w:t>
      </w:r>
      <w:r>
        <w:t>509</w:t>
      </w:r>
      <w:r>
        <w:rPr>
          <w:rFonts w:eastAsia="Times New Roman"/>
        </w:rPr>
        <w:t>–</w:t>
      </w:r>
      <w:r>
        <w:t>529,</w:t>
      </w:r>
      <w:r>
        <w:rPr>
          <w:rFonts w:eastAsia="Times New Roman"/>
        </w:rPr>
        <w:t xml:space="preserve"> </w:t>
      </w:r>
      <w:r>
        <w:t>April</w:t>
      </w:r>
      <w:r>
        <w:rPr>
          <w:rFonts w:eastAsia="Times New Roman"/>
        </w:rPr>
        <w:t xml:space="preserve"> </w:t>
      </w:r>
      <w:r>
        <w:t>2015.</w:t>
      </w:r>
      <w:r>
        <w:rPr>
          <w:rFonts w:eastAsia="Times New Roman"/>
        </w:rPr>
        <w:t xml:space="preserve"> </w:t>
      </w:r>
    </w:p>
    <w:p>
      <w:pPr>
        <w:pStyle w:val="70"/>
      </w:pPr>
      <w:r>
        <w:fldChar w:fldCharType="begin"/>
      </w:r>
      <w:r>
        <w:instrText xml:space="preserve"> HYPERLINK "https://www.electronics-tutorials.ws/sequential/seq_2.html" </w:instrText>
      </w:r>
      <w:r>
        <w:fldChar w:fldCharType="separate"/>
      </w:r>
      <w:r>
        <w:rPr>
          <w:rStyle w:val="19"/>
          <w:color w:val="auto"/>
          <w:u w:val="none"/>
        </w:rPr>
        <w:t>https://www.electronics-tutorials.ws/sequential/seq_2.html</w:t>
      </w:r>
      <w:r>
        <w:rPr>
          <w:rStyle w:val="19"/>
          <w:color w:val="auto"/>
          <w:u w:val="none"/>
        </w:rPr>
        <w:fldChar w:fldCharType="end"/>
      </w:r>
      <w:r>
        <w:t>.</w:t>
      </w:r>
    </w:p>
    <w:p>
      <w:pPr>
        <w:pStyle w:val="70"/>
      </w:pPr>
      <w:r>
        <w:fldChar w:fldCharType="begin"/>
      </w:r>
      <w:r>
        <w:instrText xml:space="preserve"> HYPERLINK "https://www.allaboutcircuits.com/textbook/digital/chpt-11/asynchronous-counters/" </w:instrText>
      </w:r>
      <w:r>
        <w:fldChar w:fldCharType="separate"/>
      </w:r>
      <w:r>
        <w:rPr>
          <w:rStyle w:val="19"/>
          <w:color w:val="auto"/>
          <w:u w:val="none"/>
        </w:rPr>
        <w:t>https://www.allaboutcircuits.com/textbook/digital/chpt-11/asynchronous-counters/</w:t>
      </w:r>
      <w:r>
        <w:rPr>
          <w:rStyle w:val="19"/>
          <w:color w:val="auto"/>
          <w:u w:val="none"/>
        </w:rPr>
        <w:fldChar w:fldCharType="end"/>
      </w:r>
      <w:r>
        <w:t>.</w:t>
      </w:r>
    </w:p>
    <w:p>
      <w:pPr>
        <w:pStyle w:val="70"/>
      </w:pPr>
      <w:r>
        <w:fldChar w:fldCharType="begin"/>
      </w:r>
      <w:r>
        <w:instrText xml:space="preserve"> HYPERLINK "https://www.electronicshub.org/flip-flops/" </w:instrText>
      </w:r>
      <w:r>
        <w:fldChar w:fldCharType="separate"/>
      </w:r>
      <w:r>
        <w:rPr>
          <w:rStyle w:val="19"/>
          <w:color w:val="auto"/>
          <w:u w:val="none"/>
        </w:rPr>
        <w:t>https://www.electronicshub.org/flip-flops/</w:t>
      </w:r>
      <w:r>
        <w:rPr>
          <w:rStyle w:val="19"/>
          <w:color w:val="auto"/>
          <w:u w:val="none"/>
        </w:rPr>
        <w:fldChar w:fldCharType="end"/>
      </w:r>
      <w:r>
        <w:t>.</w:t>
      </w:r>
    </w:p>
    <w:p>
      <w:pPr>
        <w:pStyle w:val="70"/>
      </w:pPr>
      <w:r>
        <w:fldChar w:fldCharType="begin"/>
      </w:r>
      <w:r>
        <w:instrText xml:space="preserve"> HYPERLINK "https://circuitglobe.com/jk-flip-flop.html" </w:instrText>
      </w:r>
      <w:r>
        <w:fldChar w:fldCharType="separate"/>
      </w:r>
      <w:r>
        <w:rPr>
          <w:rStyle w:val="19"/>
          <w:color w:val="auto"/>
          <w:u w:val="none"/>
        </w:rPr>
        <w:t>https://circuitglobe.com/jk-flip-flop.html</w:t>
      </w:r>
      <w:r>
        <w:rPr>
          <w:rStyle w:val="19"/>
          <w:color w:val="auto"/>
          <w:u w:val="none"/>
        </w:rPr>
        <w:fldChar w:fldCharType="end"/>
      </w:r>
      <w:r>
        <w:t>.</w:t>
      </w:r>
    </w:p>
    <w:p>
      <w:pPr>
        <w:pStyle w:val="70"/>
        <w:numPr>
          <w:ilvl w:val="0"/>
          <w:numId w:val="0"/>
        </w:numPr>
        <w:ind w:left="360" w:hanging="360"/>
        <w:sectPr>
          <w:type w:val="continuous"/>
          <w:pgSz w:w="11906" w:h="16838"/>
          <w:pgMar w:top="1080" w:right="737" w:bottom="2432" w:left="737" w:header="720" w:footer="720" w:gutter="0"/>
          <w:cols w:space="360" w:num="2"/>
          <w:docGrid w:linePitch="360" w:charSpace="0"/>
        </w:sectPr>
      </w:pPr>
      <w:r>
        <w:t>www.optics.rochester.edu/workgroups/agrawal/publications/papers/paper_2005_</w:t>
      </w:r>
    </w:p>
    <w:p>
      <w:pPr>
        <w:jc w:val="left"/>
      </w:pPr>
      <w:r>
        <w:t>PRESET &amp; RESET which always keep HIGH for desire output</w:t>
      </w:r>
    </w:p>
    <w:p>
      <w:pPr>
        <w:jc w:val="left"/>
      </w:pPr>
      <w:r>
        <w:t xml:space="preserve"> and get output matched.</w:t>
      </w:r>
    </w:p>
    <w:p>
      <w:pPr>
        <w:jc w:val="left"/>
      </w:pPr>
    </w:p>
    <w:sectPr>
      <w:type w:val="continuous"/>
      <w:pgSz w:w="11906" w:h="16838"/>
      <w:pgMar w:top="1080" w:right="737" w:bottom="2432" w:left="73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iyam Rupal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ohit Hindi">
    <w:altName w:val="MS Gothic"/>
    <w:panose1 w:val="00000000000000000000"/>
    <w:charset w:val="8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DejaVu Sans">
    <w:altName w:val="Yu Gothic"/>
    <w:panose1 w:val="00000000000000000000"/>
    <w:charset w:val="80"/>
    <w:family w:val="auto"/>
    <w:pitch w:val="default"/>
    <w:sig w:usb0="00000000" w:usb1="00000000" w:usb2="00000000" w:usb3="00000000" w:csb0="00000000" w:csb1="00000000"/>
  </w:font>
  <w:font w:name="MS Mincho">
    <w:altName w:val="Yu Gothic UI"/>
    <w:panose1 w:val="02020609040205080304"/>
    <w:charset w:val="80"/>
    <w:family w:val="roman"/>
    <w:pitch w:val="default"/>
    <w:sig w:usb0="00000000" w:usb1="00000000" w:usb2="00000010" w:usb3="00000000" w:csb0="00020000" w:csb1="00000000"/>
  </w:font>
  <w:font w:name="FranklinGothic-Book">
    <w:altName w:val="Siyam Rupali"/>
    <w:panose1 w:val="00000000000000000000"/>
    <w:charset w:val="00"/>
    <w:family w:val="swiss"/>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MyriadPro-Regular">
    <w:altName w:val="Siyam Rupali"/>
    <w:panose1 w:val="00000000000000000000"/>
    <w:charset w:val="00"/>
    <w:family w:val="swiss"/>
    <w:pitch w:val="default"/>
    <w:sig w:usb0="00000000" w:usb1="00000000" w:usb2="00000000" w:usb3="00000000" w:csb0="00000001" w:csb1="00000000"/>
  </w:font>
  <w:font w:name="sans-serif">
    <w:altName w:val="Siyam Rupali"/>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10" w:usb3="00000000" w:csb0="00080000" w:csb1="00000000"/>
  </w:font>
  <w:font w:name="Siyam Rupali">
    <w:panose1 w:val="02000500000000020004"/>
    <w:charset w:val="00"/>
    <w:family w:val="auto"/>
    <w:pitch w:val="default"/>
    <w:sig w:usb0="00010000"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rPr>
        <w:b/>
      </w:rPr>
    </w:pPr>
    <w:r>
      <w:rPr>
        <w:b/>
      </w:rPr>
      <w:t>© Faculty of Engineering, American International University – Bangladesh</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upperRoman"/>
      <w:pStyle w:val="2"/>
      <w:lvlText w:val="%1."/>
      <w:lvlJc w:val="left"/>
      <w:pPr>
        <w:ind w:left="900" w:firstLine="0"/>
      </w:pPr>
      <w:rPr>
        <w:i w:val="0"/>
        <w:iCs w:val="0"/>
      </w:rPr>
    </w:lvl>
    <w:lvl w:ilvl="1" w:tentative="0">
      <w:start w:val="1"/>
      <w:numFmt w:val="upperLetter"/>
      <w:pStyle w:val="4"/>
      <w:lvlText w:val="%2."/>
      <w:lvlJc w:val="left"/>
      <w:pPr>
        <w:ind w:left="720" w:firstLine="0"/>
      </w:pPr>
    </w:lvl>
    <w:lvl w:ilvl="2" w:tentative="0">
      <w:start w:val="1"/>
      <w:numFmt w:val="decimal"/>
      <w:pStyle w:val="5"/>
      <w:lvlText w:val="%3."/>
      <w:lvlJc w:val="left"/>
      <w:pPr>
        <w:ind w:left="1440" w:firstLine="0"/>
      </w:pPr>
    </w:lvl>
    <w:lvl w:ilvl="3" w:tentative="0">
      <w:start w:val="1"/>
      <w:numFmt w:val="lowerLetter"/>
      <w:pStyle w:val="6"/>
      <w:lvlText w:val="%4)"/>
      <w:lvlJc w:val="left"/>
      <w:pPr>
        <w:ind w:left="2160" w:firstLine="0"/>
      </w:pPr>
      <w:rPr>
        <w:b w:val="0"/>
        <w:bCs w:val="0"/>
        <w:i/>
        <w:iCs/>
        <w:sz w:val="20"/>
        <w:szCs w:val="20"/>
      </w:rPr>
    </w:lvl>
    <w:lvl w:ilvl="4" w:tentative="0">
      <w:start w:val="1"/>
      <w:numFmt w:val="decimal"/>
      <w:pStyle w:val="7"/>
      <w:lvlText w:val="(%5)"/>
      <w:lvlJc w:val="left"/>
      <w:pPr>
        <w:ind w:left="2880" w:firstLine="0"/>
      </w:pPr>
    </w:lvl>
    <w:lvl w:ilvl="5" w:tentative="0">
      <w:start w:val="1"/>
      <w:numFmt w:val="lowerLetter"/>
      <w:pStyle w:val="8"/>
      <w:lvlText w:val="(%6)"/>
      <w:lvlJc w:val="left"/>
      <w:pPr>
        <w:ind w:left="3600" w:firstLine="0"/>
      </w:pPr>
    </w:lvl>
    <w:lvl w:ilvl="6" w:tentative="0">
      <w:start w:val="1"/>
      <w:numFmt w:val="lowerRoman"/>
      <w:pStyle w:val="9"/>
      <w:lvlText w:val="(%7)"/>
      <w:lvlJc w:val="left"/>
      <w:pPr>
        <w:ind w:left="4320" w:firstLine="0"/>
      </w:pPr>
    </w:lvl>
    <w:lvl w:ilvl="7" w:tentative="0">
      <w:start w:val="1"/>
      <w:numFmt w:val="lowerLetter"/>
      <w:pStyle w:val="10"/>
      <w:lvlText w:val="(%8)"/>
      <w:lvlJc w:val="left"/>
      <w:pPr>
        <w:ind w:left="5040" w:firstLine="0"/>
      </w:pPr>
    </w:lvl>
    <w:lvl w:ilvl="8" w:tentative="0">
      <w:start w:val="1"/>
      <w:numFmt w:val="lowerRoman"/>
      <w:pStyle w:val="11"/>
      <w:lvlText w:val="(%9)"/>
      <w:lvlJc w:val="left"/>
      <w:pPr>
        <w:ind w:left="5760" w:firstLine="0"/>
      </w:pPr>
    </w:lvl>
  </w:abstractNum>
  <w:abstractNum w:abstractNumId="1">
    <w:nsid w:val="00000002"/>
    <w:multiLevelType w:val="singleLevel"/>
    <w:tmpl w:val="00000002"/>
    <w:lvl w:ilvl="0" w:tentative="0">
      <w:start w:val="1"/>
      <w:numFmt w:val="decimal"/>
      <w:pStyle w:val="66"/>
      <w:lvlText w:val="%1 "/>
      <w:lvlJc w:val="left"/>
      <w:pPr>
        <w:tabs>
          <w:tab w:val="left"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nsid w:val="00000003"/>
    <w:multiLevelType w:val="singleLevel"/>
    <w:tmpl w:val="00000003"/>
    <w:lvl w:ilvl="0" w:tentative="0">
      <w:start w:val="1"/>
      <w:numFmt w:val="bullet"/>
      <w:pStyle w:val="63"/>
      <w:lvlText w:val=""/>
      <w:lvlJc w:val="left"/>
      <w:pPr>
        <w:tabs>
          <w:tab w:val="left" w:pos="648"/>
        </w:tabs>
        <w:ind w:left="648" w:hanging="360"/>
      </w:pPr>
      <w:rPr>
        <w:rFonts w:ascii="Symbol" w:hAnsi="Symbol" w:cs="Symbol"/>
      </w:rPr>
    </w:lvl>
  </w:abstractNum>
  <w:abstractNum w:abstractNumId="3">
    <w:nsid w:val="00000004"/>
    <w:multiLevelType w:val="singleLevel"/>
    <w:tmpl w:val="00000004"/>
    <w:lvl w:ilvl="0" w:tentative="0">
      <w:start w:val="1"/>
      <w:numFmt w:val="decimal"/>
      <w:pStyle w:val="70"/>
      <w:lvlText w:val="[%1]"/>
      <w:lvlJc w:val="left"/>
      <w:pPr>
        <w:tabs>
          <w:tab w:val="left" w:pos="360"/>
        </w:tabs>
        <w:ind w:left="360" w:hanging="360"/>
      </w:pPr>
      <w:rPr>
        <w:rFonts w:cs="Times New Roman"/>
      </w:rPr>
    </w:lvl>
  </w:abstractNum>
  <w:abstractNum w:abstractNumId="4">
    <w:nsid w:val="00000005"/>
    <w:multiLevelType w:val="singleLevel"/>
    <w:tmpl w:val="00000005"/>
    <w:lvl w:ilvl="0" w:tentative="0">
      <w:start w:val="1"/>
      <w:numFmt w:val="upperRoman"/>
      <w:pStyle w:val="76"/>
      <w:suff w:val="space"/>
      <w:lvlText w:val="TABLE %1. "/>
      <w:lvlJc w:val="left"/>
      <w:pPr>
        <w:tabs>
          <w:tab w:val="left"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nsid w:val="00000006"/>
    <w:multiLevelType w:val="singleLevel"/>
    <w:tmpl w:val="00000006"/>
    <w:lvl w:ilvl="0" w:tentative="0">
      <w:start w:val="1"/>
      <w:numFmt w:val="decimal"/>
      <w:pStyle w:val="65"/>
      <w:suff w:val="space"/>
      <w:lvlText w:val="Fig. %1. "/>
      <w:lvlJc w:val="left"/>
      <w:pPr>
        <w:tabs>
          <w:tab w:val="left" w:pos="0"/>
        </w:tabs>
        <w:ind w:left="360" w:hanging="360"/>
      </w:pPr>
      <w:rPr>
        <w:rFonts w:ascii="Times New Roman" w:hAnsi="Times New Roman" w:cs="Times New Roman"/>
        <w:b w:val="0"/>
        <w:bCs w:val="0"/>
        <w:i w:val="0"/>
        <w:iCs w:val="0"/>
        <w:sz w:val="16"/>
        <w:szCs w:val="16"/>
      </w:rPr>
    </w:lvl>
  </w:abstractNum>
  <w:abstractNum w:abstractNumId="6">
    <w:nsid w:val="005F60A3"/>
    <w:multiLevelType w:val="multilevel"/>
    <w:tmpl w:val="005F60A3"/>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091"/>
    <w:rsid w:val="000E1CF1"/>
    <w:rsid w:val="000F2A0C"/>
    <w:rsid w:val="00154DEE"/>
    <w:rsid w:val="001B4091"/>
    <w:rsid w:val="00254A07"/>
    <w:rsid w:val="00293872"/>
    <w:rsid w:val="002A72CA"/>
    <w:rsid w:val="00322119"/>
    <w:rsid w:val="00344191"/>
    <w:rsid w:val="003F5BC1"/>
    <w:rsid w:val="00431C28"/>
    <w:rsid w:val="004456EB"/>
    <w:rsid w:val="004A28F0"/>
    <w:rsid w:val="004B1BDD"/>
    <w:rsid w:val="005437C4"/>
    <w:rsid w:val="00550A89"/>
    <w:rsid w:val="0057590E"/>
    <w:rsid w:val="005C5134"/>
    <w:rsid w:val="006040C0"/>
    <w:rsid w:val="006E6804"/>
    <w:rsid w:val="0070737B"/>
    <w:rsid w:val="00711B32"/>
    <w:rsid w:val="007125A1"/>
    <w:rsid w:val="00757C25"/>
    <w:rsid w:val="00795DC1"/>
    <w:rsid w:val="00806213"/>
    <w:rsid w:val="00880543"/>
    <w:rsid w:val="00896DD7"/>
    <w:rsid w:val="008E1191"/>
    <w:rsid w:val="008F08CB"/>
    <w:rsid w:val="00931E63"/>
    <w:rsid w:val="0094199B"/>
    <w:rsid w:val="00942DB9"/>
    <w:rsid w:val="0098729B"/>
    <w:rsid w:val="009A20E9"/>
    <w:rsid w:val="009B71EB"/>
    <w:rsid w:val="009C46C6"/>
    <w:rsid w:val="00A56BAE"/>
    <w:rsid w:val="00B05D6C"/>
    <w:rsid w:val="00B25B68"/>
    <w:rsid w:val="00BB0D7A"/>
    <w:rsid w:val="00BD2439"/>
    <w:rsid w:val="00C451D8"/>
    <w:rsid w:val="00C873E5"/>
    <w:rsid w:val="00DD70EF"/>
    <w:rsid w:val="00DD7EA8"/>
    <w:rsid w:val="00E172DE"/>
    <w:rsid w:val="00E737CA"/>
    <w:rsid w:val="00F138EC"/>
    <w:rsid w:val="00F27C43"/>
    <w:rsid w:val="0F8416D6"/>
    <w:rsid w:val="19740A74"/>
    <w:rsid w:val="33744C3E"/>
    <w:rsid w:val="62056A60"/>
    <w:rsid w:val="70113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uto"/>
      <w:jc w:val="center"/>
    </w:pPr>
    <w:rPr>
      <w:rFonts w:ascii="Times New Roman" w:hAnsi="Times New Roman" w:eastAsia="SimSun" w:cs="Times New Roman"/>
      <w:sz w:val="20"/>
      <w:szCs w:val="20"/>
      <w:lang w:val="en-US" w:eastAsia="zh-CN" w:bidi="ar-SA"/>
    </w:rPr>
  </w:style>
  <w:style w:type="paragraph" w:styleId="2">
    <w:name w:val="heading 1"/>
    <w:basedOn w:val="1"/>
    <w:next w:val="3"/>
    <w:link w:val="22"/>
    <w:qFormat/>
    <w:uiPriority w:val="9"/>
    <w:pPr>
      <w:keepNext/>
      <w:keepLines/>
      <w:numPr>
        <w:ilvl w:val="0"/>
        <w:numId w:val="1"/>
      </w:numPr>
      <w:tabs>
        <w:tab w:val="left" w:pos="216"/>
        <w:tab w:val="left" w:pos="283"/>
        <w:tab w:val="left" w:pos="340"/>
        <w:tab w:val="left" w:pos="397"/>
      </w:tabs>
      <w:spacing w:before="160" w:after="80"/>
      <w:outlineLvl w:val="0"/>
    </w:pPr>
    <w:rPr>
      <w:smallCaps/>
      <w:lang w:eastAsia="en-US"/>
    </w:rPr>
  </w:style>
  <w:style w:type="paragraph" w:styleId="4">
    <w:name w:val="heading 2"/>
    <w:basedOn w:val="1"/>
    <w:next w:val="3"/>
    <w:link w:val="23"/>
    <w:qFormat/>
    <w:uiPriority w:val="0"/>
    <w:pPr>
      <w:keepNext/>
      <w:keepLines/>
      <w:numPr>
        <w:ilvl w:val="1"/>
        <w:numId w:val="1"/>
      </w:numPr>
      <w:spacing w:before="120" w:after="60"/>
      <w:jc w:val="left"/>
      <w:outlineLvl w:val="1"/>
    </w:pPr>
    <w:rPr>
      <w:i/>
      <w:iCs/>
      <w:lang w:eastAsia="en-US"/>
    </w:rPr>
  </w:style>
  <w:style w:type="paragraph" w:styleId="5">
    <w:name w:val="heading 3"/>
    <w:basedOn w:val="1"/>
    <w:next w:val="3"/>
    <w:link w:val="24"/>
    <w:qFormat/>
    <w:uiPriority w:val="0"/>
    <w:pPr>
      <w:numPr>
        <w:ilvl w:val="2"/>
        <w:numId w:val="1"/>
      </w:numPr>
      <w:tabs>
        <w:tab w:val="left" w:pos="540"/>
      </w:tabs>
      <w:spacing w:line="240" w:lineRule="exact"/>
      <w:jc w:val="both"/>
      <w:outlineLvl w:val="2"/>
    </w:pPr>
    <w:rPr>
      <w:i/>
      <w:iCs/>
      <w:lang w:eastAsia="en-US"/>
    </w:rPr>
  </w:style>
  <w:style w:type="paragraph" w:styleId="6">
    <w:name w:val="heading 4"/>
    <w:basedOn w:val="1"/>
    <w:next w:val="3"/>
    <w:link w:val="25"/>
    <w:qFormat/>
    <w:uiPriority w:val="0"/>
    <w:pPr>
      <w:numPr>
        <w:ilvl w:val="3"/>
        <w:numId w:val="1"/>
      </w:numPr>
      <w:tabs>
        <w:tab w:val="left" w:pos="720"/>
      </w:tabs>
      <w:spacing w:before="40" w:after="40"/>
      <w:jc w:val="both"/>
      <w:outlineLvl w:val="3"/>
    </w:pPr>
    <w:rPr>
      <w:i/>
      <w:iCs/>
      <w:lang w:eastAsia="en-US"/>
    </w:rPr>
  </w:style>
  <w:style w:type="paragraph" w:styleId="7">
    <w:name w:val="heading 5"/>
    <w:basedOn w:val="1"/>
    <w:next w:val="3"/>
    <w:link w:val="26"/>
    <w:qFormat/>
    <w:uiPriority w:val="0"/>
    <w:pPr>
      <w:numPr>
        <w:ilvl w:val="4"/>
        <w:numId w:val="1"/>
      </w:numPr>
      <w:tabs>
        <w:tab w:val="left" w:pos="360"/>
      </w:tabs>
      <w:spacing w:before="160" w:after="80"/>
      <w:outlineLvl w:val="4"/>
    </w:pPr>
    <w:rPr>
      <w:smallCaps/>
      <w:lang w:eastAsia="en-US"/>
    </w:rPr>
  </w:style>
  <w:style w:type="paragraph" w:styleId="8">
    <w:name w:val="heading 6"/>
    <w:basedOn w:val="1"/>
    <w:next w:val="1"/>
    <w:link w:val="83"/>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9">
    <w:name w:val="heading 7"/>
    <w:basedOn w:val="1"/>
    <w:next w:val="1"/>
    <w:link w:val="84"/>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10">
    <w:name w:val="heading 8"/>
    <w:basedOn w:val="1"/>
    <w:next w:val="1"/>
    <w:link w:val="85"/>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86"/>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8">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link w:val="58"/>
    <w:uiPriority w:val="0"/>
    <w:pPr>
      <w:spacing w:after="6"/>
      <w:ind w:firstLine="288"/>
      <w:jc w:val="both"/>
    </w:pPr>
    <w:rPr>
      <w:spacing w:val="-1"/>
    </w:rPr>
  </w:style>
  <w:style w:type="paragraph" w:styleId="12">
    <w:name w:val="Balloon Text"/>
    <w:basedOn w:val="1"/>
    <w:link w:val="82"/>
    <w:semiHidden/>
    <w:unhideWhenUsed/>
    <w:qFormat/>
    <w:uiPriority w:val="99"/>
    <w:rPr>
      <w:rFonts w:ascii="Tahoma" w:hAnsi="Tahoma" w:cs="Tahoma"/>
      <w:sz w:val="16"/>
      <w:szCs w:val="16"/>
    </w:rPr>
  </w:style>
  <w:style w:type="paragraph" w:styleId="13">
    <w:name w:val="caption"/>
    <w:basedOn w:val="1"/>
    <w:next w:val="1"/>
    <w:qFormat/>
    <w:uiPriority w:val="0"/>
    <w:pPr>
      <w:suppressLineNumbers/>
      <w:spacing w:before="120" w:after="120"/>
    </w:pPr>
    <w:rPr>
      <w:rFonts w:cs="Lohit Hindi"/>
      <w:i/>
      <w:iCs/>
      <w:sz w:val="24"/>
      <w:szCs w:val="24"/>
    </w:rPr>
  </w:style>
  <w:style w:type="paragraph" w:styleId="14">
    <w:name w:val="footer"/>
    <w:basedOn w:val="1"/>
    <w:link w:val="81"/>
    <w:unhideWhenUsed/>
    <w:qFormat/>
    <w:uiPriority w:val="99"/>
    <w:pPr>
      <w:tabs>
        <w:tab w:val="center" w:pos="4680"/>
        <w:tab w:val="right" w:pos="9360"/>
      </w:tabs>
    </w:pPr>
  </w:style>
  <w:style w:type="paragraph" w:styleId="15">
    <w:name w:val="header"/>
    <w:basedOn w:val="1"/>
    <w:link w:val="80"/>
    <w:unhideWhenUsed/>
    <w:qFormat/>
    <w:uiPriority w:val="99"/>
    <w:pPr>
      <w:tabs>
        <w:tab w:val="center" w:pos="4680"/>
        <w:tab w:val="right" w:pos="9360"/>
      </w:tabs>
    </w:pPr>
  </w:style>
  <w:style w:type="paragraph" w:styleId="16">
    <w:name w:val="List"/>
    <w:basedOn w:val="3"/>
    <w:qFormat/>
    <w:uiPriority w:val="0"/>
    <w:rPr>
      <w:rFonts w:cs="Lohit Hindi"/>
    </w:rPr>
  </w:style>
  <w:style w:type="paragraph" w:styleId="17">
    <w:name w:val="Normal (Web)"/>
    <w:basedOn w:val="1"/>
    <w:semiHidden/>
    <w:unhideWhenUsed/>
    <w:qFormat/>
    <w:uiPriority w:val="99"/>
    <w:rPr>
      <w:sz w:val="24"/>
      <w:szCs w:val="24"/>
    </w:r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table" w:styleId="21">
    <w:name w:val="Table Grid"/>
    <w:basedOn w:val="20"/>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basedOn w:val="18"/>
    <w:link w:val="2"/>
    <w:qFormat/>
    <w:uiPriority w:val="9"/>
    <w:rPr>
      <w:rFonts w:ascii="Times New Roman" w:hAnsi="Times New Roman" w:eastAsia="SimSun" w:cs="Times New Roman"/>
      <w:smallCaps/>
      <w:sz w:val="20"/>
      <w:szCs w:val="20"/>
      <w:lang w:val="en-US" w:eastAsia="en-US"/>
    </w:rPr>
  </w:style>
  <w:style w:type="character" w:customStyle="1" w:styleId="23">
    <w:name w:val="Heading 2 Char"/>
    <w:basedOn w:val="18"/>
    <w:link w:val="4"/>
    <w:qFormat/>
    <w:uiPriority w:val="0"/>
    <w:rPr>
      <w:rFonts w:ascii="Times New Roman" w:hAnsi="Times New Roman" w:eastAsia="SimSun" w:cs="Times New Roman"/>
      <w:i/>
      <w:iCs/>
      <w:sz w:val="20"/>
      <w:szCs w:val="20"/>
      <w:lang w:val="en-US" w:eastAsia="en-US"/>
    </w:rPr>
  </w:style>
  <w:style w:type="character" w:customStyle="1" w:styleId="24">
    <w:name w:val="Heading 3 Char"/>
    <w:basedOn w:val="18"/>
    <w:link w:val="5"/>
    <w:qFormat/>
    <w:uiPriority w:val="0"/>
    <w:rPr>
      <w:rFonts w:ascii="Times New Roman" w:hAnsi="Times New Roman" w:eastAsia="SimSun" w:cs="Times New Roman"/>
      <w:i/>
      <w:iCs/>
      <w:sz w:val="20"/>
      <w:szCs w:val="20"/>
      <w:lang w:val="en-US" w:eastAsia="en-US"/>
    </w:rPr>
  </w:style>
  <w:style w:type="character" w:customStyle="1" w:styleId="25">
    <w:name w:val="Heading 4 Char"/>
    <w:basedOn w:val="18"/>
    <w:link w:val="6"/>
    <w:qFormat/>
    <w:uiPriority w:val="0"/>
    <w:rPr>
      <w:rFonts w:ascii="Times New Roman" w:hAnsi="Times New Roman" w:eastAsia="SimSun" w:cs="Times New Roman"/>
      <w:i/>
      <w:iCs/>
      <w:sz w:val="20"/>
      <w:szCs w:val="20"/>
      <w:lang w:val="en-US" w:eastAsia="en-US"/>
    </w:rPr>
  </w:style>
  <w:style w:type="character" w:customStyle="1" w:styleId="26">
    <w:name w:val="Heading 5 Char"/>
    <w:basedOn w:val="18"/>
    <w:link w:val="7"/>
    <w:qFormat/>
    <w:uiPriority w:val="0"/>
    <w:rPr>
      <w:rFonts w:ascii="Times New Roman" w:hAnsi="Times New Roman" w:eastAsia="SimSun" w:cs="Times New Roman"/>
      <w:smallCaps/>
      <w:sz w:val="20"/>
      <w:szCs w:val="20"/>
      <w:lang w:val="en-US" w:eastAsia="en-US"/>
    </w:rPr>
  </w:style>
  <w:style w:type="character" w:customStyle="1" w:styleId="27">
    <w:name w:val="WW8Num1z0"/>
    <w:uiPriority w:val="0"/>
    <w:rPr>
      <w:rFonts w:cs="Times New Roman"/>
    </w:rPr>
  </w:style>
  <w:style w:type="character" w:customStyle="1" w:styleId="28">
    <w:name w:val="WW8Num1z1"/>
    <w:qFormat/>
    <w:uiPriority w:val="0"/>
    <w:rPr>
      <w:rFonts w:cs="Times New Roman"/>
    </w:rPr>
  </w:style>
  <w:style w:type="character" w:customStyle="1" w:styleId="29">
    <w:name w:val="WW8Num1z3"/>
    <w:qFormat/>
    <w:uiPriority w:val="0"/>
    <w:rPr>
      <w:rFonts w:ascii="Times New Roman" w:hAnsi="Times New Roman" w:cs="Times New Roman"/>
      <w:i/>
      <w:iCs/>
      <w:sz w:val="20"/>
      <w:szCs w:val="20"/>
    </w:rPr>
  </w:style>
  <w:style w:type="character" w:customStyle="1" w:styleId="30">
    <w:name w:val="WW8Num2z0"/>
    <w:qFormat/>
    <w:uiPriority w:val="0"/>
    <w:rPr>
      <w:rFonts w:ascii="Times New Roman" w:hAnsi="Times New Roman" w:cs="Times New Roman"/>
      <w:sz w:val="16"/>
      <w:szCs w:val="16"/>
      <w:vertAlign w:val="superscript"/>
    </w:rPr>
  </w:style>
  <w:style w:type="character" w:customStyle="1" w:styleId="31">
    <w:name w:val="WW8Num3z0"/>
    <w:uiPriority w:val="0"/>
    <w:rPr>
      <w:rFonts w:ascii="Symbol" w:hAnsi="Symbol" w:cs="Symbol"/>
    </w:rPr>
  </w:style>
  <w:style w:type="character" w:customStyle="1" w:styleId="32">
    <w:name w:val="WW8Num4z0"/>
    <w:uiPriority w:val="0"/>
    <w:rPr>
      <w:rFonts w:cs="Times New Roman"/>
    </w:rPr>
  </w:style>
  <w:style w:type="character" w:customStyle="1" w:styleId="33">
    <w:name w:val="WW8Num5z0"/>
    <w:qFormat/>
    <w:uiPriority w:val="0"/>
    <w:rPr>
      <w:rFonts w:ascii="Times New Roman" w:hAnsi="Times New Roman" w:cs="Times New Roman"/>
      <w:color w:val="auto"/>
      <w:position w:val="0"/>
      <w:sz w:val="20"/>
      <w:szCs w:val="20"/>
      <w:vertAlign w:val="baseline"/>
    </w:rPr>
  </w:style>
  <w:style w:type="character" w:customStyle="1" w:styleId="34">
    <w:name w:val="WW8Num6z0"/>
    <w:uiPriority w:val="0"/>
    <w:rPr>
      <w:rFonts w:ascii="Times New Roman" w:hAnsi="Times New Roman" w:cs="Times New Roman"/>
      <w:sz w:val="16"/>
      <w:szCs w:val="16"/>
    </w:rPr>
  </w:style>
  <w:style w:type="character" w:customStyle="1" w:styleId="35">
    <w:name w:val="Absatz-Standardschriftart"/>
    <w:uiPriority w:val="0"/>
  </w:style>
  <w:style w:type="character" w:customStyle="1" w:styleId="36">
    <w:name w:val="WW8Num7z0"/>
    <w:uiPriority w:val="0"/>
    <w:rPr>
      <w:rFonts w:ascii="Times New Roman" w:hAnsi="Times New Roman" w:cs="Times New Roman"/>
      <w:color w:val="auto"/>
      <w:sz w:val="16"/>
      <w:szCs w:val="16"/>
    </w:rPr>
  </w:style>
  <w:style w:type="character" w:customStyle="1" w:styleId="37">
    <w:name w:val="WW-Default Paragraph Font"/>
    <w:qFormat/>
    <w:uiPriority w:val="0"/>
  </w:style>
  <w:style w:type="character" w:customStyle="1" w:styleId="38">
    <w:name w:val="WW-Absatz-Standardschriftart"/>
    <w:qFormat/>
    <w:uiPriority w:val="0"/>
  </w:style>
  <w:style w:type="character" w:customStyle="1" w:styleId="39">
    <w:name w:val="WW-Absatz-Standardschriftart1"/>
    <w:qFormat/>
    <w:uiPriority w:val="0"/>
  </w:style>
  <w:style w:type="character" w:customStyle="1" w:styleId="40">
    <w:name w:val="WW-Absatz-Standardschriftart11"/>
    <w:qFormat/>
    <w:uiPriority w:val="0"/>
  </w:style>
  <w:style w:type="character" w:customStyle="1" w:styleId="41">
    <w:name w:val="WW-Absatz-Standardschriftart111"/>
    <w:qFormat/>
    <w:uiPriority w:val="0"/>
  </w:style>
  <w:style w:type="character" w:customStyle="1" w:styleId="42">
    <w:name w:val="WW-Absatz-Standardschriftart1111"/>
    <w:qFormat/>
    <w:uiPriority w:val="0"/>
  </w:style>
  <w:style w:type="character" w:customStyle="1" w:styleId="43">
    <w:name w:val="WW-Absatz-Standardschriftart11111"/>
    <w:qFormat/>
    <w:uiPriority w:val="0"/>
  </w:style>
  <w:style w:type="character" w:customStyle="1" w:styleId="44">
    <w:name w:val="WW-Absatz-Standardschriftart111111"/>
    <w:qFormat/>
    <w:uiPriority w:val="0"/>
  </w:style>
  <w:style w:type="character" w:customStyle="1" w:styleId="45">
    <w:name w:val="WW-Absatz-Standardschriftart1111111"/>
    <w:qFormat/>
    <w:uiPriority w:val="0"/>
  </w:style>
  <w:style w:type="character" w:customStyle="1" w:styleId="46">
    <w:name w:val="WW8Num1z4"/>
    <w:qFormat/>
    <w:uiPriority w:val="0"/>
    <w:rPr>
      <w:rFonts w:cs="Times New Roman"/>
    </w:rPr>
  </w:style>
  <w:style w:type="character" w:customStyle="1" w:styleId="47">
    <w:name w:val="WW-Absatz-Standardschriftart11111111"/>
    <w:qFormat/>
    <w:uiPriority w:val="0"/>
  </w:style>
  <w:style w:type="character" w:customStyle="1" w:styleId="48">
    <w:name w:val="WW8Num2z1"/>
    <w:qFormat/>
    <w:uiPriority w:val="0"/>
    <w:rPr>
      <w:rFonts w:cs="Times New Roman"/>
    </w:rPr>
  </w:style>
  <w:style w:type="character" w:customStyle="1" w:styleId="49">
    <w:name w:val="WW8Num3z1"/>
    <w:qFormat/>
    <w:uiPriority w:val="0"/>
    <w:rPr>
      <w:rFonts w:ascii="Courier New" w:hAnsi="Courier New" w:cs="Courier New"/>
    </w:rPr>
  </w:style>
  <w:style w:type="character" w:customStyle="1" w:styleId="50">
    <w:name w:val="WW8Num3z2"/>
    <w:qFormat/>
    <w:uiPriority w:val="0"/>
    <w:rPr>
      <w:rFonts w:ascii="Wingdings" w:hAnsi="Wingdings" w:cs="Wingdings"/>
    </w:rPr>
  </w:style>
  <w:style w:type="character" w:customStyle="1" w:styleId="51">
    <w:name w:val="WW8Num5z1"/>
    <w:qFormat/>
    <w:uiPriority w:val="0"/>
    <w:rPr>
      <w:rFonts w:ascii="Times New Roman" w:hAnsi="Times New Roman" w:cs="Times New Roman"/>
      <w:i/>
      <w:iCs/>
      <w:color w:val="auto"/>
      <w:position w:val="0"/>
      <w:sz w:val="20"/>
      <w:szCs w:val="20"/>
      <w:vertAlign w:val="baseline"/>
    </w:rPr>
  </w:style>
  <w:style w:type="character" w:customStyle="1" w:styleId="52">
    <w:name w:val="WW8Num5z3"/>
    <w:qFormat/>
    <w:uiPriority w:val="0"/>
    <w:rPr>
      <w:rFonts w:ascii="Times New Roman" w:hAnsi="Times New Roman" w:cs="Times New Roman"/>
      <w:i/>
      <w:iCs/>
      <w:sz w:val="20"/>
      <w:szCs w:val="20"/>
    </w:rPr>
  </w:style>
  <w:style w:type="character" w:customStyle="1" w:styleId="53">
    <w:name w:val="WW8Num5z4"/>
    <w:qFormat/>
    <w:uiPriority w:val="0"/>
    <w:rPr>
      <w:rFonts w:cs="Times New Roman"/>
    </w:rPr>
  </w:style>
  <w:style w:type="character" w:customStyle="1" w:styleId="54">
    <w:name w:val="WW8Num7z1"/>
    <w:qFormat/>
    <w:uiPriority w:val="0"/>
    <w:rPr>
      <w:rFonts w:cs="Times New Roman"/>
    </w:rPr>
  </w:style>
  <w:style w:type="character" w:customStyle="1" w:styleId="55">
    <w:name w:val="WW8Num8z0"/>
    <w:qFormat/>
    <w:uiPriority w:val="0"/>
    <w:rPr>
      <w:rFonts w:ascii="Times New Roman" w:hAnsi="Times New Roman" w:cs="Times New Roman"/>
      <w:sz w:val="16"/>
      <w:szCs w:val="16"/>
    </w:rPr>
  </w:style>
  <w:style w:type="character" w:customStyle="1" w:styleId="56">
    <w:name w:val="WW-Default Paragraph Font1"/>
    <w:qFormat/>
    <w:uiPriority w:val="0"/>
  </w:style>
  <w:style w:type="paragraph" w:customStyle="1" w:styleId="57">
    <w:name w:val="Heading"/>
    <w:basedOn w:val="1"/>
    <w:next w:val="3"/>
    <w:qFormat/>
    <w:uiPriority w:val="0"/>
    <w:pPr>
      <w:keepNext/>
      <w:spacing w:before="240" w:after="120"/>
    </w:pPr>
    <w:rPr>
      <w:rFonts w:ascii="Arial" w:hAnsi="Arial" w:eastAsia="DejaVu Sans" w:cs="Lohit Hindi"/>
      <w:sz w:val="28"/>
      <w:szCs w:val="28"/>
    </w:rPr>
  </w:style>
  <w:style w:type="character" w:customStyle="1" w:styleId="58">
    <w:name w:val="Body Text Char"/>
    <w:basedOn w:val="18"/>
    <w:link w:val="3"/>
    <w:qFormat/>
    <w:uiPriority w:val="0"/>
    <w:rPr>
      <w:rFonts w:ascii="Times New Roman" w:hAnsi="Times New Roman" w:eastAsia="SimSun" w:cs="Times New Roman"/>
      <w:spacing w:val="-1"/>
      <w:sz w:val="20"/>
      <w:szCs w:val="20"/>
      <w:lang w:eastAsia="zh-CN"/>
    </w:rPr>
  </w:style>
  <w:style w:type="paragraph" w:customStyle="1" w:styleId="59">
    <w:name w:val="Index"/>
    <w:basedOn w:val="1"/>
    <w:qFormat/>
    <w:uiPriority w:val="0"/>
    <w:pPr>
      <w:suppressLineNumbers/>
    </w:pPr>
    <w:rPr>
      <w:rFonts w:cs="Lohit Hindi"/>
    </w:rPr>
  </w:style>
  <w:style w:type="paragraph" w:customStyle="1" w:styleId="60">
    <w:name w:val="Abstract"/>
    <w:qFormat/>
    <w:uiPriority w:val="0"/>
    <w:pPr>
      <w:suppressAutoHyphens/>
      <w:spacing w:after="200" w:line="240" w:lineRule="auto"/>
      <w:ind w:firstLine="170"/>
      <w:jc w:val="both"/>
    </w:pPr>
    <w:rPr>
      <w:rFonts w:ascii="Times New Roman" w:hAnsi="Times New Roman" w:eastAsia="SimSun" w:cs="Times New Roman"/>
      <w:b/>
      <w:bCs/>
      <w:sz w:val="18"/>
      <w:szCs w:val="18"/>
      <w:lang w:val="en-US" w:eastAsia="zh-CN" w:bidi="ar-SA"/>
    </w:rPr>
  </w:style>
  <w:style w:type="paragraph" w:customStyle="1" w:styleId="61">
    <w:name w:val="Affiliation"/>
    <w:qFormat/>
    <w:uiPriority w:val="0"/>
    <w:pPr>
      <w:suppressAutoHyphens/>
      <w:spacing w:after="0" w:line="240" w:lineRule="auto"/>
      <w:jc w:val="center"/>
    </w:pPr>
    <w:rPr>
      <w:rFonts w:ascii="Times New Roman" w:hAnsi="Times New Roman" w:eastAsia="SimSun" w:cs="Times New Roman"/>
      <w:sz w:val="20"/>
      <w:szCs w:val="20"/>
      <w:lang w:val="en-US" w:eastAsia="zh-CN" w:bidi="ar-SA"/>
    </w:rPr>
  </w:style>
  <w:style w:type="paragraph" w:customStyle="1" w:styleId="62">
    <w:name w:val="Author"/>
    <w:qFormat/>
    <w:uiPriority w:val="0"/>
    <w:pPr>
      <w:suppressAutoHyphens/>
      <w:spacing w:before="360" w:after="40" w:line="240" w:lineRule="auto"/>
      <w:jc w:val="center"/>
    </w:pPr>
    <w:rPr>
      <w:rFonts w:ascii="Times New Roman" w:hAnsi="Times New Roman" w:eastAsia="SimSun" w:cs="Times New Roman"/>
      <w:sz w:val="22"/>
      <w:szCs w:val="22"/>
      <w:lang w:val="en-US" w:eastAsia="en-US" w:bidi="ar-SA"/>
    </w:rPr>
  </w:style>
  <w:style w:type="paragraph" w:customStyle="1" w:styleId="63">
    <w:name w:val="bullet list"/>
    <w:basedOn w:val="3"/>
    <w:qFormat/>
    <w:uiPriority w:val="0"/>
    <w:pPr>
      <w:numPr>
        <w:ilvl w:val="0"/>
        <w:numId w:val="2"/>
      </w:numPr>
    </w:pPr>
  </w:style>
  <w:style w:type="paragraph" w:customStyle="1" w:styleId="64">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65">
    <w:name w:val="figure caption"/>
    <w:qFormat/>
    <w:uiPriority w:val="0"/>
    <w:pPr>
      <w:numPr>
        <w:ilvl w:val="0"/>
        <w:numId w:val="3"/>
      </w:numPr>
      <w:suppressAutoHyphens/>
      <w:spacing w:before="80" w:after="200" w:line="240" w:lineRule="auto"/>
      <w:jc w:val="center"/>
    </w:pPr>
    <w:rPr>
      <w:rFonts w:ascii="Times New Roman" w:hAnsi="Times New Roman" w:eastAsia="SimSun" w:cs="Times New Roman"/>
      <w:sz w:val="16"/>
      <w:szCs w:val="16"/>
      <w:lang w:val="en-US" w:eastAsia="en-US" w:bidi="ar-SA"/>
    </w:rPr>
  </w:style>
  <w:style w:type="paragraph" w:customStyle="1" w:styleId="66">
    <w:name w:val="footnote"/>
    <w:qFormat/>
    <w:uiPriority w:val="0"/>
    <w:pPr>
      <w:numPr>
        <w:ilvl w:val="0"/>
        <w:numId w:val="4"/>
      </w:numPr>
      <w:suppressAutoHyphens/>
      <w:spacing w:after="40" w:line="240" w:lineRule="auto"/>
    </w:pPr>
    <w:rPr>
      <w:rFonts w:ascii="Times New Roman" w:hAnsi="Times New Roman" w:eastAsia="SimSun" w:cs="Times New Roman"/>
      <w:sz w:val="16"/>
      <w:szCs w:val="16"/>
      <w:lang w:val="en-US" w:eastAsia="zh-CN" w:bidi="ar-SA"/>
    </w:rPr>
  </w:style>
  <w:style w:type="paragraph" w:customStyle="1" w:styleId="67">
    <w:name w:val="key words"/>
    <w:qFormat/>
    <w:uiPriority w:val="0"/>
    <w:pPr>
      <w:suppressAutoHyphens/>
      <w:spacing w:after="120" w:line="240" w:lineRule="auto"/>
      <w:ind w:firstLine="288"/>
      <w:jc w:val="both"/>
    </w:pPr>
    <w:rPr>
      <w:rFonts w:ascii="Times New Roman" w:hAnsi="Times New Roman" w:eastAsia="SimSun" w:cs="Times New Roman"/>
      <w:b/>
      <w:bCs/>
      <w:iCs/>
      <w:sz w:val="18"/>
      <w:szCs w:val="18"/>
      <w:lang w:val="en-US" w:eastAsia="en-US" w:bidi="ar-SA"/>
    </w:rPr>
  </w:style>
  <w:style w:type="paragraph" w:customStyle="1" w:styleId="68">
    <w:name w:val="paper subtitle"/>
    <w:qFormat/>
    <w:uiPriority w:val="0"/>
    <w:pPr>
      <w:suppressAutoHyphens/>
      <w:spacing w:after="120" w:line="240" w:lineRule="auto"/>
      <w:jc w:val="center"/>
    </w:pPr>
    <w:rPr>
      <w:rFonts w:ascii="Times New Roman" w:hAnsi="Times New Roman" w:eastAsia="MS Mincho" w:cs="Times New Roman"/>
      <w:sz w:val="28"/>
      <w:szCs w:val="28"/>
      <w:lang w:val="en-US" w:eastAsia="en-US" w:bidi="ar-SA"/>
    </w:rPr>
  </w:style>
  <w:style w:type="paragraph" w:customStyle="1" w:styleId="69">
    <w:name w:val="paper title"/>
    <w:qFormat/>
    <w:uiPriority w:val="0"/>
    <w:pPr>
      <w:suppressAutoHyphens/>
      <w:spacing w:after="120" w:line="240" w:lineRule="auto"/>
      <w:jc w:val="center"/>
    </w:pPr>
    <w:rPr>
      <w:rFonts w:ascii="Times New Roman" w:hAnsi="Times New Roman" w:eastAsia="MS Mincho" w:cs="Times New Roman"/>
      <w:sz w:val="48"/>
      <w:szCs w:val="48"/>
      <w:lang w:val="en-US" w:eastAsia="en-US" w:bidi="ar-SA"/>
    </w:rPr>
  </w:style>
  <w:style w:type="paragraph" w:customStyle="1" w:styleId="70">
    <w:name w:val="references"/>
    <w:qFormat/>
    <w:uiPriority w:val="0"/>
    <w:pPr>
      <w:numPr>
        <w:ilvl w:val="0"/>
        <w:numId w:val="5"/>
      </w:numPr>
      <w:suppressAutoHyphens/>
      <w:spacing w:after="50" w:line="180" w:lineRule="atLeast"/>
      <w:jc w:val="both"/>
    </w:pPr>
    <w:rPr>
      <w:rFonts w:ascii="Times New Roman" w:hAnsi="Times New Roman" w:eastAsia="MS Mincho" w:cs="Times New Roman"/>
      <w:sz w:val="18"/>
      <w:szCs w:val="16"/>
      <w:lang w:val="en-US" w:eastAsia="en-US" w:bidi="ar-SA"/>
    </w:rPr>
  </w:style>
  <w:style w:type="paragraph" w:customStyle="1" w:styleId="71">
    <w:name w:val="sponsors"/>
    <w:qFormat/>
    <w:uiPriority w:val="0"/>
    <w:pPr>
      <w:pBdr>
        <w:top w:val="single" w:color="000000" w:sz="4" w:space="2"/>
      </w:pBdr>
      <w:suppressAutoHyphens/>
      <w:spacing w:after="0" w:line="240" w:lineRule="auto"/>
      <w:ind w:firstLine="288"/>
    </w:pPr>
    <w:rPr>
      <w:rFonts w:ascii="Times New Roman" w:hAnsi="Times New Roman" w:eastAsia="SimSun" w:cs="Times New Roman"/>
      <w:sz w:val="16"/>
      <w:szCs w:val="16"/>
      <w:lang w:val="en-US" w:eastAsia="zh-CN" w:bidi="ar-SA"/>
    </w:rPr>
  </w:style>
  <w:style w:type="paragraph" w:customStyle="1" w:styleId="72">
    <w:name w:val="table col head"/>
    <w:basedOn w:val="1"/>
    <w:uiPriority w:val="0"/>
    <w:rPr>
      <w:b/>
      <w:bCs/>
      <w:sz w:val="16"/>
      <w:szCs w:val="16"/>
    </w:rPr>
  </w:style>
  <w:style w:type="paragraph" w:customStyle="1" w:styleId="73">
    <w:name w:val="table col subhead"/>
    <w:basedOn w:val="72"/>
    <w:uiPriority w:val="0"/>
    <w:rPr>
      <w:i/>
      <w:iCs/>
      <w:sz w:val="15"/>
      <w:szCs w:val="15"/>
    </w:rPr>
  </w:style>
  <w:style w:type="paragraph" w:customStyle="1" w:styleId="74">
    <w:name w:val="table copy"/>
    <w:uiPriority w:val="0"/>
    <w:pPr>
      <w:suppressAutoHyphens/>
      <w:spacing w:after="0" w:line="240" w:lineRule="auto"/>
      <w:jc w:val="both"/>
    </w:pPr>
    <w:rPr>
      <w:rFonts w:ascii="Times New Roman" w:hAnsi="Times New Roman" w:eastAsia="SimSun" w:cs="Times New Roman"/>
      <w:sz w:val="16"/>
      <w:szCs w:val="16"/>
      <w:lang w:val="en-US" w:eastAsia="en-US" w:bidi="ar-SA"/>
    </w:rPr>
  </w:style>
  <w:style w:type="paragraph" w:customStyle="1" w:styleId="75">
    <w:name w:val="table footnote"/>
    <w:uiPriority w:val="0"/>
    <w:pPr>
      <w:suppressAutoHyphens/>
      <w:spacing w:before="60" w:after="30" w:line="240" w:lineRule="auto"/>
      <w:jc w:val="right"/>
    </w:pPr>
    <w:rPr>
      <w:rFonts w:ascii="Times New Roman" w:hAnsi="Times New Roman" w:eastAsia="SimSun" w:cs="Times New Roman"/>
      <w:sz w:val="12"/>
      <w:szCs w:val="12"/>
      <w:lang w:val="en-US" w:eastAsia="zh-CN" w:bidi="ar-SA"/>
    </w:rPr>
  </w:style>
  <w:style w:type="paragraph" w:customStyle="1" w:styleId="76">
    <w:name w:val="table head"/>
    <w:uiPriority w:val="0"/>
    <w:pPr>
      <w:numPr>
        <w:ilvl w:val="0"/>
        <w:numId w:val="6"/>
      </w:numPr>
      <w:tabs>
        <w:tab w:val="left" w:pos="1080"/>
      </w:tabs>
      <w:suppressAutoHyphens/>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77">
    <w:name w:val="Frame contents"/>
    <w:basedOn w:val="3"/>
    <w:uiPriority w:val="0"/>
  </w:style>
  <w:style w:type="paragraph" w:customStyle="1" w:styleId="78">
    <w:name w:val="Table Contents"/>
    <w:basedOn w:val="1"/>
    <w:uiPriority w:val="0"/>
    <w:pPr>
      <w:suppressLineNumbers/>
    </w:pPr>
  </w:style>
  <w:style w:type="paragraph" w:customStyle="1" w:styleId="79">
    <w:name w:val="Table Heading"/>
    <w:basedOn w:val="78"/>
    <w:uiPriority w:val="0"/>
    <w:rPr>
      <w:b/>
      <w:bCs/>
    </w:rPr>
  </w:style>
  <w:style w:type="character" w:customStyle="1" w:styleId="80">
    <w:name w:val="Header Char"/>
    <w:basedOn w:val="18"/>
    <w:link w:val="15"/>
    <w:uiPriority w:val="99"/>
    <w:rPr>
      <w:rFonts w:ascii="Times New Roman" w:hAnsi="Times New Roman" w:eastAsia="SimSun" w:cs="Times New Roman"/>
      <w:sz w:val="20"/>
      <w:szCs w:val="20"/>
      <w:lang w:eastAsia="zh-CN"/>
    </w:rPr>
  </w:style>
  <w:style w:type="character" w:customStyle="1" w:styleId="81">
    <w:name w:val="Footer Char"/>
    <w:basedOn w:val="18"/>
    <w:link w:val="14"/>
    <w:uiPriority w:val="99"/>
    <w:rPr>
      <w:rFonts w:ascii="Times New Roman" w:hAnsi="Times New Roman" w:eastAsia="SimSun" w:cs="Times New Roman"/>
      <w:sz w:val="20"/>
      <w:szCs w:val="20"/>
      <w:lang w:eastAsia="zh-CN"/>
    </w:rPr>
  </w:style>
  <w:style w:type="character" w:customStyle="1" w:styleId="82">
    <w:name w:val="Balloon Text Char"/>
    <w:basedOn w:val="18"/>
    <w:link w:val="12"/>
    <w:semiHidden/>
    <w:uiPriority w:val="99"/>
    <w:rPr>
      <w:rFonts w:ascii="Tahoma" w:hAnsi="Tahoma" w:eastAsia="SimSun" w:cs="Tahoma"/>
      <w:sz w:val="16"/>
      <w:szCs w:val="16"/>
      <w:lang w:eastAsia="zh-CN"/>
    </w:rPr>
  </w:style>
  <w:style w:type="character" w:customStyle="1" w:styleId="83">
    <w:name w:val="Heading 6 Char"/>
    <w:basedOn w:val="18"/>
    <w:link w:val="8"/>
    <w:semiHidden/>
    <w:uiPriority w:val="9"/>
    <w:rPr>
      <w:rFonts w:asciiTheme="majorHAnsi" w:hAnsiTheme="majorHAnsi" w:eastAsiaTheme="majorEastAsia" w:cstheme="majorBidi"/>
      <w:color w:val="1F4E79" w:themeColor="accent1" w:themeShade="80"/>
      <w:sz w:val="20"/>
      <w:szCs w:val="20"/>
      <w:lang w:eastAsia="zh-CN"/>
    </w:rPr>
  </w:style>
  <w:style w:type="character" w:customStyle="1" w:styleId="84">
    <w:name w:val="Heading 7 Char"/>
    <w:basedOn w:val="18"/>
    <w:link w:val="9"/>
    <w:semiHidden/>
    <w:uiPriority w:val="9"/>
    <w:rPr>
      <w:rFonts w:asciiTheme="majorHAnsi" w:hAnsiTheme="majorHAnsi" w:eastAsiaTheme="majorEastAsia" w:cstheme="majorBidi"/>
      <w:i/>
      <w:iCs/>
      <w:color w:val="1F4E79" w:themeColor="accent1" w:themeShade="80"/>
      <w:sz w:val="20"/>
      <w:szCs w:val="20"/>
      <w:lang w:eastAsia="zh-CN"/>
    </w:rPr>
  </w:style>
  <w:style w:type="character" w:customStyle="1" w:styleId="85">
    <w:name w:val="Heading 8 Char"/>
    <w:basedOn w:val="18"/>
    <w:link w:val="10"/>
    <w:semiHidden/>
    <w:uiPriority w:val="9"/>
    <w:rPr>
      <w:rFonts w:asciiTheme="majorHAnsi" w:hAnsiTheme="majorHAnsi" w:eastAsiaTheme="majorEastAsia" w:cstheme="majorBidi"/>
      <w:color w:val="262626" w:themeColor="text1" w:themeTint="D9"/>
      <w:sz w:val="21"/>
      <w:szCs w:val="21"/>
      <w:lang w:eastAsia="zh-CN"/>
      <w14:textFill>
        <w14:solidFill>
          <w14:schemeClr w14:val="tx1">
            <w14:lumMod w14:val="85000"/>
            <w14:lumOff w14:val="15000"/>
          </w14:schemeClr>
        </w14:solidFill>
      </w14:textFill>
    </w:rPr>
  </w:style>
  <w:style w:type="character" w:customStyle="1" w:styleId="86">
    <w:name w:val="Heading 9 Char"/>
    <w:basedOn w:val="18"/>
    <w:link w:val="11"/>
    <w:semiHidden/>
    <w:uiPriority w:val="9"/>
    <w:rPr>
      <w:rFonts w:asciiTheme="majorHAnsi" w:hAnsiTheme="majorHAnsi" w:eastAsiaTheme="majorEastAsia" w:cstheme="majorBidi"/>
      <w:i/>
      <w:iCs/>
      <w:color w:val="262626" w:themeColor="text1" w:themeTint="D9"/>
      <w:sz w:val="21"/>
      <w:szCs w:val="21"/>
      <w:lang w:eastAsia="zh-CN"/>
      <w14:textFill>
        <w14:solidFill>
          <w14:schemeClr w14:val="tx1">
            <w14:lumMod w14:val="85000"/>
            <w14:lumOff w14:val="15000"/>
          </w14:schemeClr>
        </w14:solidFill>
      </w14:textFill>
    </w:rPr>
  </w:style>
  <w:style w:type="paragraph" w:customStyle="1" w:styleId="87">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5.GIF"/><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Tho15</b:Tag>
    <b:SourceType>Book</b:SourceType>
    <b:Guid>{BD1E7AFC-B3D6-4E13-8F3B-344964E4F47A}</b:Guid>
    <b:Author>
      <b:Author>
        <b:NameList>
          <b:Person>
            <b:Last>Floyd</b:Last>
            <b:First>Thomas</b:First>
            <b:Middle>L.</b:Middle>
          </b:Person>
        </b:NameList>
      </b:Author>
    </b:Author>
    <b:Title>Digital Fundamentals</b:Title>
    <b:Year>2015</b:Year>
    <b:City> United States</b:City>
    <b:Publisher>Pearson Education</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8AD96C-B9F5-46A5-B193-36B4D40528B2}">
  <ds:schemaRefs/>
</ds:datastoreItem>
</file>

<file path=docProps/app.xml><?xml version="1.0" encoding="utf-8"?>
<Properties xmlns="http://schemas.openxmlformats.org/officeDocument/2006/extended-properties" xmlns:vt="http://schemas.openxmlformats.org/officeDocument/2006/docPropsVTypes">
  <Template>Normal</Template>
  <Pages>3</Pages>
  <Words>1201</Words>
  <Characters>5909</Characters>
  <Lines>168</Lines>
  <Paragraphs>55</Paragraphs>
  <TotalTime>71</TotalTime>
  <ScaleCrop>false</ScaleCrop>
  <LinksUpToDate>false</LinksUpToDate>
  <CharactersWithSpaces>7055</CharactersWithSpaces>
  <Application>WPS Office_11.2.0.9363_F1E327BC-269C-435d-A152-05C5408002CA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2020-04-18T07:56:00Z</dcterms:created>
  <dc:creator>User</dc:creator>
  <cp:lastModifiedBy>Risalat Bhuiyan</cp:lastModifiedBy>
  <dcterms:modified xsi:type="dcterms:W3CDTF">2020-05-23T10:14:00Z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ies>
</file>